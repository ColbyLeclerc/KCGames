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E27A4" w14:textId="77777777" w:rsidR="009972A3" w:rsidRDefault="009972A3">
      <w:pPr>
        <w:jc w:val="center"/>
        <w:rPr>
          <w:b/>
          <w:sz w:val="36"/>
          <w:szCs w:val="36"/>
        </w:rPr>
      </w:pPr>
    </w:p>
    <w:p w14:paraId="025AE06D" w14:textId="77777777" w:rsidR="009972A3" w:rsidRDefault="009972A3">
      <w:pPr>
        <w:jc w:val="center"/>
        <w:rPr>
          <w:b/>
          <w:sz w:val="36"/>
          <w:szCs w:val="36"/>
        </w:rPr>
      </w:pPr>
    </w:p>
    <w:p w14:paraId="4E9077CD" w14:textId="77777777" w:rsidR="009972A3" w:rsidRDefault="009972A3">
      <w:pPr>
        <w:jc w:val="center"/>
        <w:rPr>
          <w:b/>
          <w:sz w:val="36"/>
          <w:szCs w:val="36"/>
        </w:rPr>
      </w:pPr>
    </w:p>
    <w:p w14:paraId="307657D0" w14:textId="46F471F5" w:rsidR="009972A3" w:rsidRDefault="210F51AB" w:rsidP="210F51AB">
      <w:pPr>
        <w:jc w:val="center"/>
        <w:rPr>
          <w:rFonts w:ascii="Arial" w:eastAsia="Arial" w:hAnsi="Arial" w:cs="Arial"/>
          <w:b/>
          <w:bCs/>
          <w:sz w:val="36"/>
          <w:szCs w:val="36"/>
        </w:rPr>
      </w:pPr>
      <w:r w:rsidRPr="210F51AB">
        <w:rPr>
          <w:rFonts w:ascii="Arial" w:eastAsia="Arial" w:hAnsi="Arial" w:cs="Arial"/>
          <w:b/>
          <w:bCs/>
          <w:sz w:val="36"/>
          <w:szCs w:val="36"/>
        </w:rPr>
        <w:t xml:space="preserve">KC Games </w:t>
      </w:r>
    </w:p>
    <w:p w14:paraId="5466AA4E" w14:textId="4E2E8E63" w:rsidR="009972A3" w:rsidRDefault="210F51AB" w:rsidP="210F51AB">
      <w:pPr>
        <w:jc w:val="center"/>
        <w:rPr>
          <w:rFonts w:ascii="Arial" w:eastAsia="Arial" w:hAnsi="Arial" w:cs="Arial"/>
          <w:b/>
          <w:bCs/>
          <w:sz w:val="36"/>
          <w:szCs w:val="36"/>
        </w:rPr>
      </w:pPr>
      <w:r w:rsidRPr="210F51AB">
        <w:rPr>
          <w:rFonts w:ascii="Arial" w:eastAsia="Arial" w:hAnsi="Arial" w:cs="Arial"/>
          <w:b/>
          <w:bCs/>
          <w:sz w:val="36"/>
          <w:szCs w:val="36"/>
        </w:rPr>
        <w:t xml:space="preserve"> </w:t>
      </w:r>
      <w:r w:rsidR="009972A3">
        <w:br/>
      </w:r>
    </w:p>
    <w:p w14:paraId="197BAE2C" w14:textId="77777777" w:rsidR="009972A3" w:rsidRDefault="009972A3"/>
    <w:p w14:paraId="5E00DF71" w14:textId="0686AFEE" w:rsidR="008D1755" w:rsidRDefault="008D1755" w:rsidP="008D1755">
      <w:pPr>
        <w:pStyle w:val="NormalWeb"/>
        <w:jc w:val="center"/>
        <w:rPr>
          <w:rFonts w:eastAsia="Times New Roman" w:cs="Times New Roman"/>
          <w:color w:val="auto"/>
          <w:kern w:val="0"/>
          <w:sz w:val="52"/>
          <w:szCs w:val="52"/>
          <w:lang w:eastAsia="en-US" w:bidi="ar-SA"/>
        </w:rPr>
      </w:pPr>
    </w:p>
    <w:p w14:paraId="7817FA86" w14:textId="77777777" w:rsidR="008D1755" w:rsidRDefault="008D1755" w:rsidP="008D1755">
      <w:pPr>
        <w:pStyle w:val="NormalWeb"/>
        <w:jc w:val="center"/>
        <w:rPr>
          <w:rFonts w:eastAsia="Times New Roman" w:cs="Times New Roman"/>
          <w:color w:val="auto"/>
          <w:kern w:val="0"/>
          <w:sz w:val="52"/>
          <w:szCs w:val="52"/>
          <w:lang w:eastAsia="en-US" w:bidi="ar-SA"/>
        </w:rPr>
      </w:pPr>
    </w:p>
    <w:p w14:paraId="17E3FD11" w14:textId="77777777" w:rsidR="008D1755" w:rsidRDefault="008D1755" w:rsidP="008D1755">
      <w:pPr>
        <w:pStyle w:val="NormalWeb"/>
        <w:jc w:val="center"/>
        <w:rPr>
          <w:rFonts w:eastAsia="Times New Roman" w:cs="Times New Roman"/>
          <w:color w:val="auto"/>
          <w:kern w:val="0"/>
          <w:sz w:val="52"/>
          <w:szCs w:val="52"/>
          <w:lang w:eastAsia="en-US" w:bidi="ar-SA"/>
        </w:rPr>
      </w:pPr>
    </w:p>
    <w:p w14:paraId="410F39A8" w14:textId="77777777" w:rsidR="008D1755" w:rsidRDefault="008D1755" w:rsidP="008D1755">
      <w:pPr>
        <w:pStyle w:val="NormalWeb"/>
        <w:jc w:val="center"/>
        <w:rPr>
          <w:rFonts w:eastAsia="Times New Roman" w:cs="Times New Roman"/>
          <w:color w:val="auto"/>
          <w:kern w:val="0"/>
          <w:sz w:val="52"/>
          <w:szCs w:val="52"/>
          <w:lang w:eastAsia="en-US" w:bidi="ar-SA"/>
        </w:rPr>
      </w:pPr>
    </w:p>
    <w:p w14:paraId="0023B79B" w14:textId="77777777" w:rsidR="008D1755" w:rsidRPr="008D1755" w:rsidRDefault="008D1755" w:rsidP="008D1755">
      <w:pPr>
        <w:pStyle w:val="NormalWeb"/>
        <w:jc w:val="center"/>
        <w:rPr>
          <w:rFonts w:eastAsia="Times New Roman" w:cs="Times New Roman"/>
          <w:color w:val="auto"/>
          <w:kern w:val="0"/>
          <w:sz w:val="52"/>
          <w:szCs w:val="52"/>
          <w:lang w:eastAsia="en-US" w:bidi="ar-SA"/>
        </w:rPr>
      </w:pPr>
    </w:p>
    <w:p w14:paraId="5C3C832B" w14:textId="77777777" w:rsidR="008D1755" w:rsidRDefault="008D1755"/>
    <w:p w14:paraId="2861222C" w14:textId="77777777" w:rsidR="008D1755" w:rsidRDefault="008D1755"/>
    <w:p w14:paraId="6F880864" w14:textId="77777777" w:rsidR="008D1755" w:rsidRDefault="008D1755"/>
    <w:p w14:paraId="136740E2" w14:textId="77777777" w:rsidR="008D1755" w:rsidRDefault="008D1755"/>
    <w:p w14:paraId="4A2656CA" w14:textId="77777777" w:rsidR="008D1755" w:rsidRDefault="008D1755"/>
    <w:p w14:paraId="0F579E49" w14:textId="77777777" w:rsidR="008D1755" w:rsidRDefault="008D1755"/>
    <w:p w14:paraId="2B59C1B9" w14:textId="77777777" w:rsidR="008D1755" w:rsidRDefault="008D1755"/>
    <w:p w14:paraId="15EEDA2C" w14:textId="77777777" w:rsidR="008D1755" w:rsidRDefault="008D1755"/>
    <w:p w14:paraId="07347D3D" w14:textId="77777777" w:rsidR="008D1755" w:rsidRDefault="008D1755"/>
    <w:p w14:paraId="03B549EE" w14:textId="77777777" w:rsidR="008D1755" w:rsidRDefault="008D1755"/>
    <w:p w14:paraId="6294EE4B" w14:textId="77777777" w:rsidR="008D1755" w:rsidRDefault="008D1755"/>
    <w:p w14:paraId="7522E99F" w14:textId="77777777" w:rsidR="008D1755" w:rsidRDefault="008D1755"/>
    <w:p w14:paraId="65A6DCAD" w14:textId="6D40C352" w:rsidR="009972A3" w:rsidRDefault="008D1755">
      <w:r>
        <w:t>Krista Forsythe</w:t>
      </w:r>
    </w:p>
    <w:p w14:paraId="27686DC0" w14:textId="3CF05EA4" w:rsidR="009972A3" w:rsidRDefault="00023A53">
      <w:r>
        <w:t>Colby Leclerc</w:t>
      </w:r>
    </w:p>
    <w:p w14:paraId="035A4311" w14:textId="77777777" w:rsidR="009972A3" w:rsidRDefault="00F35336">
      <w:r>
        <w:t xml:space="preserve"> </w:t>
      </w:r>
    </w:p>
    <w:p w14:paraId="075F569B" w14:textId="77777777" w:rsidR="009972A3" w:rsidRDefault="009972A3"/>
    <w:p w14:paraId="29AEB70F" w14:textId="77777777" w:rsidR="009972A3" w:rsidRDefault="009972A3"/>
    <w:p w14:paraId="4D5F08CD" w14:textId="77777777" w:rsidR="009972A3" w:rsidRDefault="009972A3"/>
    <w:p w14:paraId="7B8F4CEF" w14:textId="77777777" w:rsidR="009972A3" w:rsidRDefault="009972A3"/>
    <w:p w14:paraId="651AE9A0" w14:textId="77777777" w:rsidR="009972A3" w:rsidRDefault="009972A3"/>
    <w:p w14:paraId="4221723D" w14:textId="77777777" w:rsidR="009972A3" w:rsidRDefault="009972A3"/>
    <w:p w14:paraId="2F750495" w14:textId="77777777" w:rsidR="009972A3" w:rsidRDefault="009972A3">
      <w:pPr>
        <w:rPr>
          <w:sz w:val="20"/>
          <w:szCs w:val="20"/>
        </w:rPr>
      </w:pPr>
      <w:r>
        <w:rPr>
          <w:sz w:val="20"/>
          <w:szCs w:val="20"/>
        </w:rPr>
        <w:t xml:space="preserve">Submitted to —  </w:t>
      </w:r>
    </w:p>
    <w:p w14:paraId="0F84ED02" w14:textId="77777777" w:rsidR="009972A3" w:rsidRDefault="009972A3">
      <w:r>
        <w:t>Dr. Bo Hatfield</w:t>
      </w:r>
    </w:p>
    <w:p w14:paraId="7F20E5B8" w14:textId="77777777" w:rsidR="009972A3" w:rsidRDefault="009972A3"/>
    <w:p w14:paraId="72693BB9" w14:textId="77777777" w:rsidR="009972A3" w:rsidRDefault="009972A3">
      <w:r>
        <w:t>for</w:t>
      </w:r>
    </w:p>
    <w:p w14:paraId="7100BD5B" w14:textId="24B34DF7" w:rsidR="009972A3" w:rsidRPr="008D1755" w:rsidRDefault="00F35336">
      <w:pPr>
        <w:rPr>
          <w:b/>
        </w:rPr>
      </w:pPr>
      <w:r>
        <w:rPr>
          <w:b/>
        </w:rPr>
        <w:t>CSC 263</w:t>
      </w:r>
      <w:r w:rsidR="009972A3">
        <w:rPr>
          <w:b/>
        </w:rPr>
        <w:t xml:space="preserve"> Database </w:t>
      </w:r>
      <w:r>
        <w:rPr>
          <w:b/>
        </w:rPr>
        <w:t>Systems</w:t>
      </w:r>
    </w:p>
    <w:p w14:paraId="504E295E" w14:textId="77777777" w:rsidR="009972A3" w:rsidRDefault="009972A3">
      <w:pPr>
        <w:pageBreakBefore/>
      </w:pPr>
    </w:p>
    <w:p w14:paraId="1DF60079" w14:textId="77777777" w:rsidR="009972A3" w:rsidRDefault="009972A3"/>
    <w:p w14:paraId="38C2DA3A" w14:textId="77777777" w:rsidR="009972A3" w:rsidRDefault="009972A3">
      <w:pPr>
        <w:rPr>
          <w:rFonts w:ascii="Arial" w:hAnsi="Arial" w:cs="Arial"/>
          <w:b/>
          <w:sz w:val="28"/>
          <w:szCs w:val="28"/>
        </w:rPr>
      </w:pPr>
      <w:r>
        <w:rPr>
          <w:rFonts w:ascii="Arial" w:hAnsi="Arial" w:cs="Arial"/>
          <w:b/>
          <w:sz w:val="28"/>
          <w:szCs w:val="28"/>
        </w:rPr>
        <w:t>Contents</w:t>
      </w:r>
    </w:p>
    <w:p w14:paraId="37803F15" w14:textId="77777777" w:rsidR="009972A3" w:rsidRDefault="009972A3">
      <w:pPr>
        <w:rPr>
          <w:rFonts w:ascii="Arial" w:hAnsi="Arial" w:cs="Arial"/>
          <w:b/>
        </w:rPr>
      </w:pPr>
    </w:p>
    <w:p w14:paraId="0AF20433" w14:textId="77777777" w:rsidR="009972A3" w:rsidRDefault="009972A3">
      <w:pPr>
        <w:rPr>
          <w:rFonts w:ascii="Arial" w:hAnsi="Arial" w:cs="Arial"/>
          <w:b/>
        </w:rPr>
      </w:pPr>
    </w:p>
    <w:p w14:paraId="7CB52003" w14:textId="1F6E35BA" w:rsidR="009972A3" w:rsidRDefault="008D1755">
      <w:pPr>
        <w:tabs>
          <w:tab w:val="left" w:pos="720"/>
          <w:tab w:val="right" w:pos="8640"/>
        </w:tabs>
      </w:pPr>
      <w:r>
        <w:t>1. Executive Summary</w:t>
      </w:r>
      <w:r>
        <w:tab/>
        <w:t>3</w:t>
      </w:r>
    </w:p>
    <w:p w14:paraId="79912FB5" w14:textId="77777777" w:rsidR="009972A3" w:rsidRDefault="009972A3">
      <w:pPr>
        <w:tabs>
          <w:tab w:val="left" w:pos="720"/>
          <w:tab w:val="right" w:pos="8640"/>
        </w:tabs>
      </w:pPr>
    </w:p>
    <w:p w14:paraId="539D56AF" w14:textId="1EC153B9" w:rsidR="009972A3" w:rsidRDefault="0020767A">
      <w:pPr>
        <w:tabs>
          <w:tab w:val="left" w:pos="720"/>
          <w:tab w:val="right" w:pos="8640"/>
        </w:tabs>
      </w:pPr>
      <w:r>
        <w:t>2. Problem Specification</w:t>
      </w:r>
      <w:r>
        <w:tab/>
        <w:t>4</w:t>
      </w:r>
    </w:p>
    <w:p w14:paraId="4187B5AB" w14:textId="77777777" w:rsidR="009972A3" w:rsidRDefault="009972A3">
      <w:pPr>
        <w:tabs>
          <w:tab w:val="left" w:pos="720"/>
          <w:tab w:val="right" w:pos="8640"/>
        </w:tabs>
      </w:pPr>
    </w:p>
    <w:p w14:paraId="026BFE9D" w14:textId="0C936FA6" w:rsidR="009972A3" w:rsidRDefault="009972A3">
      <w:pPr>
        <w:tabs>
          <w:tab w:val="right" w:pos="-5310"/>
          <w:tab w:val="left" w:pos="720"/>
        </w:tabs>
      </w:pPr>
      <w:r>
        <w:t>3. Sol</w:t>
      </w:r>
      <w:r w:rsidR="0020767A">
        <w:t>ution Design</w:t>
      </w:r>
      <w:r w:rsidR="0020767A">
        <w:tab/>
      </w:r>
      <w:r w:rsidR="0020767A">
        <w:tab/>
      </w:r>
      <w:r w:rsidR="0020767A">
        <w:tab/>
      </w:r>
      <w:r w:rsidR="0020767A">
        <w:tab/>
      </w:r>
      <w:r w:rsidR="0020767A">
        <w:tab/>
      </w:r>
      <w:r w:rsidR="0020767A">
        <w:tab/>
      </w:r>
      <w:r w:rsidR="0020767A">
        <w:tab/>
      </w:r>
      <w:r w:rsidR="0020767A">
        <w:tab/>
      </w:r>
      <w:r w:rsidR="0020767A">
        <w:tab/>
        <w:t xml:space="preserve">          5</w:t>
      </w:r>
    </w:p>
    <w:p w14:paraId="1E56C1BB" w14:textId="77777777" w:rsidR="009972A3" w:rsidRDefault="009972A3">
      <w:pPr>
        <w:tabs>
          <w:tab w:val="right" w:pos="-5310"/>
          <w:tab w:val="left" w:pos="720"/>
        </w:tabs>
        <w:rPr>
          <w:rStyle w:val="CommentReference1"/>
          <w:vanish/>
        </w:rPr>
      </w:pPr>
      <w:r>
        <w:rPr>
          <w:rStyle w:val="CommentReference1"/>
          <w:vanish/>
        </w:rPr>
        <w:tab/>
      </w:r>
      <w:r>
        <w:rPr>
          <w:rStyle w:val="CommentReference1"/>
          <w:vanish/>
        </w:rPr>
        <w:tab/>
      </w:r>
      <w:r>
        <w:rPr>
          <w:rStyle w:val="CommentReference1"/>
          <w:vanish/>
        </w:rPr>
        <w:tab/>
      </w:r>
      <w:r>
        <w:rPr>
          <w:rStyle w:val="CommentReference1"/>
          <w:vanish/>
        </w:rPr>
        <w:tab/>
      </w:r>
    </w:p>
    <w:p w14:paraId="12AA51FF" w14:textId="77777777" w:rsidR="009972A3" w:rsidRDefault="009972A3">
      <w:pPr>
        <w:tabs>
          <w:tab w:val="left" w:pos="720"/>
          <w:tab w:val="right" w:pos="8640"/>
        </w:tabs>
      </w:pPr>
      <w:r>
        <w:tab/>
      </w:r>
    </w:p>
    <w:p w14:paraId="625B0333" w14:textId="7A5A2D8B" w:rsidR="009972A3" w:rsidRDefault="0020767A">
      <w:pPr>
        <w:tabs>
          <w:tab w:val="left" w:pos="720"/>
          <w:tab w:val="right" w:pos="8640"/>
        </w:tabs>
      </w:pPr>
      <w:r>
        <w:tab/>
        <w:t>3.1 Conceptual Design</w:t>
      </w:r>
      <w:r>
        <w:tab/>
        <w:t>5</w:t>
      </w:r>
    </w:p>
    <w:p w14:paraId="47180F18" w14:textId="560136A3" w:rsidR="009972A3" w:rsidRDefault="0020767A">
      <w:pPr>
        <w:tabs>
          <w:tab w:val="left" w:pos="720"/>
          <w:tab w:val="right" w:pos="8640"/>
        </w:tabs>
      </w:pPr>
      <w:r>
        <w:tab/>
        <w:t>3.2 Logical Design</w:t>
      </w:r>
      <w:r>
        <w:tab/>
        <w:t>7</w:t>
      </w:r>
    </w:p>
    <w:p w14:paraId="16CA7EF2" w14:textId="77777777" w:rsidR="009972A3" w:rsidRDefault="009972A3">
      <w:pPr>
        <w:tabs>
          <w:tab w:val="left" w:pos="720"/>
          <w:tab w:val="right" w:pos="8640"/>
        </w:tabs>
      </w:pPr>
    </w:p>
    <w:p w14:paraId="2D6FFB8F" w14:textId="5E252DF3" w:rsidR="009972A3" w:rsidRDefault="009972A3">
      <w:pPr>
        <w:tabs>
          <w:tab w:val="left" w:pos="720"/>
          <w:tab w:val="right" w:pos="8640"/>
        </w:tabs>
      </w:pPr>
      <w:r>
        <w:t>4. Tools List</w:t>
      </w:r>
      <w:r w:rsidR="0020767A">
        <w:tab/>
        <w:t>9</w:t>
      </w:r>
    </w:p>
    <w:p w14:paraId="623282E8" w14:textId="77777777" w:rsidR="009972A3" w:rsidRDefault="009972A3">
      <w:pPr>
        <w:tabs>
          <w:tab w:val="left" w:pos="720"/>
          <w:tab w:val="right" w:pos="8640"/>
        </w:tabs>
      </w:pPr>
    </w:p>
    <w:p w14:paraId="23E2D7AF" w14:textId="3E24EC39" w:rsidR="009972A3" w:rsidRDefault="00A260BD">
      <w:pPr>
        <w:tabs>
          <w:tab w:val="left" w:pos="720"/>
          <w:tab w:val="right" w:pos="8640"/>
        </w:tabs>
      </w:pPr>
      <w:r>
        <w:t>5. Project Implementation</w:t>
      </w:r>
      <w:r>
        <w:tab/>
        <w:t>9</w:t>
      </w:r>
    </w:p>
    <w:p w14:paraId="043129A7" w14:textId="090F762C" w:rsidR="009972A3" w:rsidRDefault="009972A3">
      <w:pPr>
        <w:numPr>
          <w:ilvl w:val="1"/>
          <w:numId w:val="2"/>
        </w:numPr>
        <w:tabs>
          <w:tab w:val="left" w:pos="720"/>
          <w:tab w:val="right" w:pos="8640"/>
        </w:tabs>
      </w:pPr>
      <w:r>
        <w:t>Actual Time-line vs. Proposed Time-line</w:t>
      </w:r>
      <w:r w:rsidR="00A260BD">
        <w:tab/>
        <w:t>9</w:t>
      </w:r>
    </w:p>
    <w:p w14:paraId="4FA4ACA7" w14:textId="77A3B678" w:rsidR="009972A3" w:rsidRDefault="009972A3">
      <w:pPr>
        <w:numPr>
          <w:ilvl w:val="1"/>
          <w:numId w:val="2"/>
        </w:numPr>
        <w:tabs>
          <w:tab w:val="left" w:pos="720"/>
          <w:tab w:val="right" w:pos="8640"/>
        </w:tabs>
      </w:pPr>
      <w:r>
        <w:t xml:space="preserve">Team </w:t>
      </w:r>
      <w:r w:rsidR="00A260BD">
        <w:t>Member Individual Achievements</w:t>
      </w:r>
      <w:r w:rsidR="00A260BD">
        <w:tab/>
        <w:t>10</w:t>
      </w:r>
    </w:p>
    <w:p w14:paraId="3FD041F2" w14:textId="77777777" w:rsidR="009972A3" w:rsidRDefault="009972A3">
      <w:pPr>
        <w:tabs>
          <w:tab w:val="left" w:pos="720"/>
          <w:tab w:val="right" w:pos="8640"/>
        </w:tabs>
      </w:pPr>
    </w:p>
    <w:p w14:paraId="674F7094" w14:textId="546F64F8" w:rsidR="009972A3" w:rsidRDefault="00A260BD">
      <w:pPr>
        <w:tabs>
          <w:tab w:val="left" w:pos="720"/>
          <w:tab w:val="right" w:pos="8640"/>
        </w:tabs>
      </w:pPr>
      <w:r>
        <w:t>6. Queries</w:t>
      </w:r>
      <w:r>
        <w:tab/>
        <w:t>11</w:t>
      </w:r>
    </w:p>
    <w:p w14:paraId="34FBD79F" w14:textId="77777777" w:rsidR="009972A3" w:rsidRDefault="009972A3">
      <w:pPr>
        <w:tabs>
          <w:tab w:val="left" w:pos="720"/>
          <w:tab w:val="right" w:pos="8640"/>
        </w:tabs>
      </w:pPr>
    </w:p>
    <w:p w14:paraId="53012ADD" w14:textId="7959C12E" w:rsidR="009972A3" w:rsidRDefault="00A260BD">
      <w:pPr>
        <w:tabs>
          <w:tab w:val="left" w:pos="720"/>
          <w:tab w:val="right" w:pos="8640"/>
        </w:tabs>
      </w:pPr>
      <w:r>
        <w:t>7. Deliverables</w:t>
      </w:r>
      <w:r>
        <w:tab/>
        <w:t>16</w:t>
      </w:r>
    </w:p>
    <w:p w14:paraId="4B5B6E2F" w14:textId="77777777" w:rsidR="009972A3" w:rsidRDefault="009972A3">
      <w:pPr>
        <w:tabs>
          <w:tab w:val="left" w:pos="720"/>
          <w:tab w:val="right" w:pos="8640"/>
        </w:tabs>
      </w:pPr>
    </w:p>
    <w:p w14:paraId="12453811" w14:textId="22B77E45" w:rsidR="009972A3" w:rsidRDefault="00A260BD">
      <w:pPr>
        <w:tabs>
          <w:tab w:val="left" w:pos="720"/>
          <w:tab w:val="right" w:pos="8640"/>
        </w:tabs>
      </w:pPr>
      <w:r>
        <w:t>8. References</w:t>
      </w:r>
      <w:r>
        <w:tab/>
        <w:t>17</w:t>
      </w:r>
      <w:r w:rsidR="009972A3">
        <w:tab/>
      </w:r>
    </w:p>
    <w:p w14:paraId="6A06A996" w14:textId="77777777" w:rsidR="009972A3" w:rsidRDefault="009972A3">
      <w:pPr>
        <w:tabs>
          <w:tab w:val="left" w:pos="720"/>
          <w:tab w:val="right" w:pos="8640"/>
        </w:tabs>
      </w:pPr>
    </w:p>
    <w:p w14:paraId="7F863110" w14:textId="77777777" w:rsidR="009972A3" w:rsidRDefault="009972A3">
      <w:pPr>
        <w:tabs>
          <w:tab w:val="left" w:pos="720"/>
          <w:tab w:val="right" w:pos="8640"/>
        </w:tabs>
        <w:rPr>
          <w:b/>
        </w:rPr>
      </w:pPr>
      <w:r>
        <w:rPr>
          <w:b/>
        </w:rPr>
        <w:br/>
      </w:r>
    </w:p>
    <w:p w14:paraId="53E49923" w14:textId="77777777" w:rsidR="00F35336" w:rsidRDefault="00F35336">
      <w:pPr>
        <w:tabs>
          <w:tab w:val="left" w:pos="720"/>
        </w:tabs>
        <w:spacing w:after="120"/>
        <w:rPr>
          <w:rFonts w:ascii="Arial" w:hAnsi="Arial" w:cs="Arial"/>
          <w:b/>
          <w:sz w:val="28"/>
          <w:szCs w:val="28"/>
        </w:rPr>
      </w:pPr>
    </w:p>
    <w:p w14:paraId="32AC6120" w14:textId="77777777" w:rsidR="00F35336" w:rsidRDefault="00F35336">
      <w:pPr>
        <w:tabs>
          <w:tab w:val="left" w:pos="720"/>
        </w:tabs>
        <w:spacing w:after="120"/>
        <w:rPr>
          <w:rFonts w:ascii="Arial" w:hAnsi="Arial" w:cs="Arial"/>
          <w:b/>
          <w:sz w:val="28"/>
          <w:szCs w:val="28"/>
        </w:rPr>
      </w:pPr>
    </w:p>
    <w:p w14:paraId="482417A8" w14:textId="77777777" w:rsidR="00F35336" w:rsidRDefault="00F35336">
      <w:pPr>
        <w:tabs>
          <w:tab w:val="left" w:pos="720"/>
        </w:tabs>
        <w:spacing w:after="120"/>
        <w:rPr>
          <w:rFonts w:ascii="Arial" w:hAnsi="Arial" w:cs="Arial"/>
          <w:b/>
          <w:sz w:val="28"/>
          <w:szCs w:val="28"/>
        </w:rPr>
      </w:pPr>
    </w:p>
    <w:p w14:paraId="7922A393" w14:textId="77777777" w:rsidR="00F35336" w:rsidRDefault="00F35336">
      <w:pPr>
        <w:tabs>
          <w:tab w:val="left" w:pos="720"/>
        </w:tabs>
        <w:spacing w:after="120"/>
        <w:rPr>
          <w:rFonts w:ascii="Arial" w:hAnsi="Arial" w:cs="Arial"/>
          <w:b/>
          <w:sz w:val="28"/>
          <w:szCs w:val="28"/>
        </w:rPr>
      </w:pPr>
    </w:p>
    <w:p w14:paraId="6DBA14E8" w14:textId="77777777" w:rsidR="00F35336" w:rsidRDefault="00F35336">
      <w:pPr>
        <w:tabs>
          <w:tab w:val="left" w:pos="720"/>
        </w:tabs>
        <w:spacing w:after="120"/>
        <w:rPr>
          <w:rFonts w:ascii="Arial" w:hAnsi="Arial" w:cs="Arial"/>
          <w:b/>
          <w:sz w:val="28"/>
          <w:szCs w:val="28"/>
        </w:rPr>
      </w:pPr>
    </w:p>
    <w:p w14:paraId="3464DD66" w14:textId="77777777" w:rsidR="00F35336" w:rsidRDefault="00F35336">
      <w:pPr>
        <w:tabs>
          <w:tab w:val="left" w:pos="720"/>
        </w:tabs>
        <w:spacing w:after="120"/>
        <w:rPr>
          <w:rFonts w:ascii="Arial" w:hAnsi="Arial" w:cs="Arial"/>
          <w:b/>
          <w:sz w:val="28"/>
          <w:szCs w:val="28"/>
        </w:rPr>
      </w:pPr>
    </w:p>
    <w:p w14:paraId="58B2E0BB" w14:textId="77777777" w:rsidR="00F35336" w:rsidRDefault="00F35336">
      <w:pPr>
        <w:tabs>
          <w:tab w:val="left" w:pos="720"/>
        </w:tabs>
        <w:spacing w:after="120"/>
        <w:rPr>
          <w:rFonts w:ascii="Arial" w:hAnsi="Arial" w:cs="Arial"/>
          <w:b/>
          <w:sz w:val="28"/>
          <w:szCs w:val="28"/>
        </w:rPr>
      </w:pPr>
    </w:p>
    <w:p w14:paraId="612860C8" w14:textId="77777777" w:rsidR="00F35336" w:rsidRDefault="00F35336">
      <w:pPr>
        <w:tabs>
          <w:tab w:val="left" w:pos="720"/>
        </w:tabs>
        <w:spacing w:after="120"/>
        <w:rPr>
          <w:rFonts w:ascii="Arial" w:hAnsi="Arial" w:cs="Arial"/>
          <w:b/>
          <w:sz w:val="28"/>
          <w:szCs w:val="28"/>
        </w:rPr>
      </w:pPr>
    </w:p>
    <w:p w14:paraId="46C76B19" w14:textId="77777777" w:rsidR="00F35336" w:rsidRDefault="00F35336">
      <w:pPr>
        <w:tabs>
          <w:tab w:val="left" w:pos="720"/>
        </w:tabs>
        <w:spacing w:after="120"/>
        <w:rPr>
          <w:rFonts w:ascii="Arial" w:hAnsi="Arial" w:cs="Arial"/>
          <w:b/>
          <w:sz w:val="28"/>
          <w:szCs w:val="28"/>
        </w:rPr>
      </w:pPr>
    </w:p>
    <w:p w14:paraId="5AB4D87A" w14:textId="77777777" w:rsidR="00F35336" w:rsidRDefault="00F35336">
      <w:pPr>
        <w:tabs>
          <w:tab w:val="left" w:pos="720"/>
        </w:tabs>
        <w:spacing w:after="120"/>
        <w:rPr>
          <w:rFonts w:ascii="Arial" w:hAnsi="Arial" w:cs="Arial"/>
          <w:b/>
          <w:sz w:val="28"/>
          <w:szCs w:val="28"/>
        </w:rPr>
      </w:pPr>
    </w:p>
    <w:p w14:paraId="2AB34DBC" w14:textId="77777777" w:rsidR="00F35336" w:rsidRDefault="00F35336">
      <w:pPr>
        <w:tabs>
          <w:tab w:val="left" w:pos="720"/>
        </w:tabs>
        <w:spacing w:after="120"/>
        <w:rPr>
          <w:rFonts w:ascii="Arial" w:hAnsi="Arial" w:cs="Arial"/>
          <w:b/>
          <w:sz w:val="28"/>
          <w:szCs w:val="28"/>
        </w:rPr>
      </w:pPr>
    </w:p>
    <w:p w14:paraId="09C9135B" w14:textId="77777777" w:rsidR="009972A3" w:rsidRDefault="009972A3">
      <w:pPr>
        <w:tabs>
          <w:tab w:val="left" w:pos="720"/>
        </w:tabs>
        <w:spacing w:after="120"/>
        <w:rPr>
          <w:rFonts w:ascii="Arial" w:hAnsi="Arial" w:cs="Arial"/>
          <w:b/>
          <w:sz w:val="28"/>
          <w:szCs w:val="28"/>
        </w:rPr>
      </w:pPr>
      <w:r>
        <w:rPr>
          <w:rFonts w:ascii="Arial" w:hAnsi="Arial" w:cs="Arial"/>
          <w:b/>
          <w:sz w:val="28"/>
          <w:szCs w:val="28"/>
        </w:rPr>
        <w:lastRenderedPageBreak/>
        <w:t>1. Executive Summary</w:t>
      </w:r>
    </w:p>
    <w:p w14:paraId="33C1FFEB" w14:textId="77777777" w:rsidR="00F35336" w:rsidRDefault="00F35336">
      <w:pPr>
        <w:tabs>
          <w:tab w:val="left" w:pos="720"/>
        </w:tabs>
        <w:spacing w:after="120"/>
        <w:rPr>
          <w:color w:val="000080"/>
        </w:rPr>
      </w:pPr>
    </w:p>
    <w:p w14:paraId="04DC24A4" w14:textId="709F9D72" w:rsidR="210F51AB" w:rsidRDefault="210F51AB">
      <w:r w:rsidRPr="210F51AB">
        <w:rPr>
          <w:rFonts w:eastAsia="Times New Roman" w:cs="Times New Roman"/>
        </w:rPr>
        <w:t xml:space="preserve">KC Games aims to create a centralized web store front for customers to view and interact with game listings. Through extensive research, we've determined the most important characteristics present in current web store fronts to allow us to become a competitive business within our market vertical. We've concluded some of the most important features present in our web store front include the following: Game details; Sales information; the ability to read, write, and rate reviews; Development studios involved in development; Platforms the game supports. </w:t>
      </w:r>
    </w:p>
    <w:p w14:paraId="14C351A4" w14:textId="275E3D08" w:rsidR="210F51AB" w:rsidRDefault="210F51AB">
      <w:r w:rsidRPr="210F51AB">
        <w:rPr>
          <w:rFonts w:eastAsia="Times New Roman" w:cs="Times New Roman"/>
        </w:rPr>
        <w:t>Our aim is to provide a clean and concise location for users to view only the most important details of our games. Thus, we've decided on the following designs when creating our entities and their relationships. Looking at the features derived from our research, we have an entity to represent the game listing itself. This is our main entity in that we will use this game's identifier to associate all other game listing information. This entity has the main attributes associated with each game. We have Sales as its own entity, where the attributes describe the units sold and their unit price. Next, we have a review entity to store each game's zero or more reviews. Each game has one or more game studios associated with it, which we will define with the game studio entity. Lastly, each game is released on one or more platforms to play on, which we've defined as the platform entity.</w:t>
      </w:r>
    </w:p>
    <w:p w14:paraId="2059E35C" w14:textId="76A92E49" w:rsidR="210F51AB" w:rsidRDefault="210F51AB" w:rsidP="210F51AB">
      <w:pPr>
        <w:spacing w:after="120"/>
        <w:rPr>
          <w:color w:val="000080"/>
        </w:rPr>
      </w:pPr>
    </w:p>
    <w:p w14:paraId="51B0EA29" w14:textId="3DCB4756" w:rsidR="009972A3" w:rsidRDefault="009972A3" w:rsidP="210F51AB">
      <w:pPr>
        <w:tabs>
          <w:tab w:val="left" w:pos="720"/>
        </w:tabs>
        <w:spacing w:after="120"/>
        <w:ind w:left="360"/>
        <w:rPr>
          <w:color w:val="000080"/>
        </w:rPr>
      </w:pPr>
    </w:p>
    <w:p w14:paraId="35B86EAD" w14:textId="0B810221" w:rsidR="210F51AB" w:rsidRDefault="210F51AB" w:rsidP="210F51AB">
      <w:pPr>
        <w:spacing w:after="120"/>
        <w:ind w:left="360"/>
        <w:rPr>
          <w:color w:val="000080"/>
        </w:rPr>
      </w:pPr>
    </w:p>
    <w:p w14:paraId="5A3DE4C1" w14:textId="0E0D179A" w:rsidR="210F51AB" w:rsidRDefault="210F51AB" w:rsidP="210F51AB">
      <w:pPr>
        <w:spacing w:after="120"/>
        <w:ind w:left="360"/>
        <w:rPr>
          <w:color w:val="000080"/>
        </w:rPr>
      </w:pPr>
    </w:p>
    <w:p w14:paraId="16577A83" w14:textId="77F1D185" w:rsidR="210F51AB" w:rsidRDefault="210F51AB" w:rsidP="210F51AB">
      <w:pPr>
        <w:spacing w:after="120"/>
        <w:ind w:left="360"/>
        <w:rPr>
          <w:color w:val="000080"/>
        </w:rPr>
      </w:pPr>
    </w:p>
    <w:p w14:paraId="63E513CB" w14:textId="4AE25480" w:rsidR="210F51AB" w:rsidRDefault="210F51AB" w:rsidP="210F51AB">
      <w:pPr>
        <w:spacing w:after="120"/>
        <w:ind w:left="360"/>
        <w:rPr>
          <w:color w:val="000080"/>
        </w:rPr>
      </w:pPr>
    </w:p>
    <w:p w14:paraId="7E9D5416" w14:textId="20C2AC61" w:rsidR="210F51AB" w:rsidRDefault="210F51AB" w:rsidP="210F51AB">
      <w:pPr>
        <w:spacing w:after="120"/>
        <w:ind w:left="360"/>
        <w:rPr>
          <w:color w:val="000080"/>
        </w:rPr>
      </w:pPr>
    </w:p>
    <w:p w14:paraId="0EC64702" w14:textId="0EDD0F8E" w:rsidR="210F51AB" w:rsidRDefault="210F51AB" w:rsidP="210F51AB">
      <w:pPr>
        <w:spacing w:after="120"/>
        <w:ind w:left="360"/>
        <w:rPr>
          <w:color w:val="000080"/>
        </w:rPr>
      </w:pPr>
    </w:p>
    <w:p w14:paraId="730DB8BC" w14:textId="4CAEF917" w:rsidR="210F51AB" w:rsidRDefault="210F51AB" w:rsidP="210F51AB">
      <w:pPr>
        <w:spacing w:after="120"/>
        <w:ind w:left="360"/>
        <w:rPr>
          <w:color w:val="000080"/>
        </w:rPr>
      </w:pPr>
    </w:p>
    <w:p w14:paraId="2281A738" w14:textId="77777777" w:rsidR="000B2730" w:rsidRDefault="000B2730" w:rsidP="210F51AB">
      <w:pPr>
        <w:spacing w:after="120"/>
        <w:ind w:left="360"/>
        <w:rPr>
          <w:color w:val="000080"/>
        </w:rPr>
      </w:pPr>
      <w:bookmarkStart w:id="0" w:name="_GoBack"/>
      <w:bookmarkEnd w:id="0"/>
    </w:p>
    <w:p w14:paraId="1DFF3802" w14:textId="18E25B1C" w:rsidR="210F51AB" w:rsidRDefault="210F51AB" w:rsidP="210F51AB">
      <w:pPr>
        <w:spacing w:after="120"/>
        <w:ind w:left="360"/>
        <w:rPr>
          <w:color w:val="000080"/>
        </w:rPr>
      </w:pPr>
    </w:p>
    <w:p w14:paraId="2EC883F8" w14:textId="16E811F5" w:rsidR="210F51AB" w:rsidRDefault="210F51AB" w:rsidP="210F51AB">
      <w:pPr>
        <w:spacing w:after="120"/>
        <w:ind w:left="360"/>
        <w:rPr>
          <w:color w:val="000080"/>
        </w:rPr>
      </w:pPr>
    </w:p>
    <w:p w14:paraId="5B3D2CF3" w14:textId="74D740FD" w:rsidR="210F51AB" w:rsidRDefault="210F51AB" w:rsidP="210F51AB">
      <w:pPr>
        <w:spacing w:after="120"/>
        <w:ind w:left="360"/>
        <w:rPr>
          <w:color w:val="000080"/>
        </w:rPr>
      </w:pPr>
    </w:p>
    <w:p w14:paraId="2B6D7A17" w14:textId="7844FAD5" w:rsidR="00CB0343" w:rsidRDefault="00CB0343" w:rsidP="210F51AB">
      <w:pPr>
        <w:spacing w:after="120"/>
        <w:ind w:left="360"/>
        <w:rPr>
          <w:color w:val="000080"/>
        </w:rPr>
      </w:pPr>
    </w:p>
    <w:p w14:paraId="71B9998F" w14:textId="77777777" w:rsidR="00CB0343" w:rsidRDefault="00CB0343" w:rsidP="210F51AB">
      <w:pPr>
        <w:spacing w:after="120"/>
        <w:ind w:left="360"/>
        <w:rPr>
          <w:color w:val="000080"/>
        </w:rPr>
      </w:pPr>
    </w:p>
    <w:p w14:paraId="2DB38972" w14:textId="1F69EC20" w:rsidR="210F51AB" w:rsidRDefault="210F51AB" w:rsidP="210F51AB">
      <w:pPr>
        <w:spacing w:after="120"/>
        <w:ind w:left="360"/>
        <w:rPr>
          <w:color w:val="000080"/>
        </w:rPr>
      </w:pPr>
    </w:p>
    <w:p w14:paraId="63A75863" w14:textId="67804DAD" w:rsidR="210F51AB" w:rsidRDefault="210F51AB" w:rsidP="210F51AB">
      <w:pPr>
        <w:spacing w:after="120"/>
        <w:ind w:left="360"/>
        <w:rPr>
          <w:color w:val="000080"/>
        </w:rPr>
      </w:pPr>
    </w:p>
    <w:p w14:paraId="3FE5FC65" w14:textId="459F9B57" w:rsidR="210F51AB" w:rsidRDefault="210F51AB" w:rsidP="210F51AB">
      <w:pPr>
        <w:spacing w:after="120"/>
        <w:ind w:left="360"/>
        <w:rPr>
          <w:color w:val="000080"/>
        </w:rPr>
      </w:pPr>
    </w:p>
    <w:p w14:paraId="1036B8D1" w14:textId="77777777" w:rsidR="009972A3" w:rsidRDefault="009972A3">
      <w:pPr>
        <w:tabs>
          <w:tab w:val="left" w:pos="720"/>
        </w:tabs>
      </w:pPr>
    </w:p>
    <w:p w14:paraId="10F488DF" w14:textId="77777777" w:rsidR="009972A3" w:rsidRDefault="009972A3">
      <w:pPr>
        <w:tabs>
          <w:tab w:val="left" w:pos="720"/>
        </w:tabs>
        <w:spacing w:after="120"/>
        <w:rPr>
          <w:rFonts w:ascii="Arial" w:hAnsi="Arial" w:cs="Arial"/>
          <w:b/>
          <w:sz w:val="28"/>
          <w:szCs w:val="28"/>
        </w:rPr>
      </w:pPr>
      <w:r>
        <w:rPr>
          <w:rFonts w:ascii="Arial" w:hAnsi="Arial" w:cs="Arial"/>
          <w:b/>
          <w:sz w:val="28"/>
          <w:szCs w:val="28"/>
        </w:rPr>
        <w:lastRenderedPageBreak/>
        <w:t>2. Problem Specification</w:t>
      </w:r>
    </w:p>
    <w:p w14:paraId="30DCAD73" w14:textId="77777777" w:rsidR="008D1755" w:rsidRDefault="008D1755" w:rsidP="008D1755">
      <w:pPr>
        <w:ind w:firstLine="720"/>
      </w:pPr>
      <w:r w:rsidRPr="26FBB345">
        <w:t>Database Users</w:t>
      </w:r>
    </w:p>
    <w:p w14:paraId="1CF6E148" w14:textId="77777777" w:rsidR="008D1755" w:rsidRDefault="008D1755" w:rsidP="008D1755">
      <w:pPr>
        <w:pStyle w:val="ListParagraph"/>
        <w:widowControl w:val="0"/>
        <w:numPr>
          <w:ilvl w:val="1"/>
          <w:numId w:val="14"/>
        </w:numPr>
        <w:suppressAutoHyphens w:val="0"/>
        <w:ind w:right="605"/>
        <w:contextualSpacing w:val="0"/>
        <w:rPr>
          <w:rFonts w:asciiTheme="minorHAnsi" w:eastAsiaTheme="minorEastAsia" w:hAnsiTheme="minorHAnsi" w:cstheme="minorBidi"/>
        </w:rPr>
      </w:pPr>
      <w:r w:rsidRPr="2DB8E7A6">
        <w:t xml:space="preserve">Front-end application - The client or customers using the store front page. They have mostly read permissions, but for reviews, they </w:t>
      </w:r>
      <w:proofErr w:type="gramStart"/>
      <w:r w:rsidRPr="2DB8E7A6">
        <w:t>have the ability to</w:t>
      </w:r>
      <w:proofErr w:type="gramEnd"/>
      <w:r w:rsidRPr="2DB8E7A6">
        <w:t xml:space="preserve"> write to the database, and change only their own reviews. Furthermore, each customer can rate a review with a +1 or –1, so this is also an update privilege. This user cannot delete any content.</w:t>
      </w:r>
    </w:p>
    <w:p w14:paraId="462D4C17" w14:textId="77777777" w:rsidR="008D1755" w:rsidRDefault="008D1755" w:rsidP="008D1755">
      <w:pPr>
        <w:pStyle w:val="ListParagraph"/>
        <w:widowControl w:val="0"/>
        <w:numPr>
          <w:ilvl w:val="1"/>
          <w:numId w:val="14"/>
        </w:numPr>
        <w:suppressAutoHyphens w:val="0"/>
        <w:ind w:right="605"/>
        <w:contextualSpacing w:val="0"/>
        <w:rPr>
          <w:rFonts w:asciiTheme="minorHAnsi" w:eastAsiaTheme="minorEastAsia" w:hAnsiTheme="minorHAnsi" w:cstheme="minorBidi"/>
        </w:rPr>
      </w:pPr>
      <w:r w:rsidRPr="2DB8E7A6">
        <w:t>Administrator – The user responsible for adding and updating games in the database.</w:t>
      </w:r>
    </w:p>
    <w:p w14:paraId="52CCEC64" w14:textId="77777777" w:rsidR="008D1755" w:rsidRDefault="008D1755" w:rsidP="008D1755">
      <w:pPr>
        <w:ind w:left="820" w:right="605"/>
        <w:rPr>
          <w:color w:val="000080"/>
        </w:rPr>
      </w:pPr>
      <w:r w:rsidRPr="2DB8E7A6">
        <w:t>Customer Needs</w:t>
      </w:r>
    </w:p>
    <w:p w14:paraId="1A959099" w14:textId="77777777" w:rsidR="008D1755" w:rsidRDefault="008D1755" w:rsidP="008D1755">
      <w:pPr>
        <w:pStyle w:val="ListParagraph"/>
        <w:widowControl w:val="0"/>
        <w:numPr>
          <w:ilvl w:val="1"/>
          <w:numId w:val="13"/>
        </w:numPr>
        <w:suppressAutoHyphens w:val="0"/>
        <w:ind w:right="605"/>
        <w:contextualSpacing w:val="0"/>
        <w:rPr>
          <w:rFonts w:asciiTheme="minorHAnsi" w:eastAsiaTheme="minorEastAsia" w:hAnsiTheme="minorHAnsi" w:cstheme="minorBidi"/>
        </w:rPr>
      </w:pPr>
      <w:r w:rsidRPr="2DB8E7A6">
        <w:t>Ability to query database for a game listing. A game listing consists of the following entitles: Game, Review, Sales, Platform, Development Studio. (permission to select)</w:t>
      </w:r>
    </w:p>
    <w:p w14:paraId="76D8F001" w14:textId="77777777" w:rsidR="008D1755" w:rsidRDefault="008D1755" w:rsidP="008D1755">
      <w:pPr>
        <w:pStyle w:val="ListParagraph"/>
        <w:widowControl w:val="0"/>
        <w:numPr>
          <w:ilvl w:val="1"/>
          <w:numId w:val="13"/>
        </w:numPr>
        <w:suppressAutoHyphens w:val="0"/>
        <w:ind w:right="605"/>
        <w:contextualSpacing w:val="0"/>
        <w:rPr>
          <w:rFonts w:asciiTheme="minorHAnsi" w:eastAsiaTheme="minorEastAsia" w:hAnsiTheme="minorHAnsi" w:cstheme="minorBidi"/>
        </w:rPr>
      </w:pPr>
      <w:r w:rsidRPr="2DB8E7A6">
        <w:t>Ability to update review table to add review (permission to add, not delete)</w:t>
      </w:r>
    </w:p>
    <w:p w14:paraId="7B7C5FEE" w14:textId="77777777" w:rsidR="008D1755" w:rsidRDefault="008D1755" w:rsidP="008D1755">
      <w:pPr>
        <w:pStyle w:val="ListParagraph"/>
        <w:widowControl w:val="0"/>
        <w:numPr>
          <w:ilvl w:val="1"/>
          <w:numId w:val="13"/>
        </w:numPr>
        <w:suppressAutoHyphens w:val="0"/>
        <w:ind w:right="605"/>
        <w:contextualSpacing w:val="0"/>
        <w:rPr>
          <w:rFonts w:asciiTheme="minorHAnsi" w:eastAsiaTheme="minorEastAsia" w:hAnsiTheme="minorHAnsi" w:cstheme="minorBidi"/>
        </w:rPr>
      </w:pPr>
      <w:r w:rsidRPr="2DB8E7A6">
        <w:t>Ability to update review table for review rating (permission to add, not delete)</w:t>
      </w:r>
    </w:p>
    <w:p w14:paraId="6D791A2E" w14:textId="77777777" w:rsidR="008D1755" w:rsidRDefault="008D1755" w:rsidP="008D1755">
      <w:pPr>
        <w:ind w:left="820" w:right="605"/>
        <w:rPr>
          <w:color w:val="000080"/>
        </w:rPr>
      </w:pPr>
    </w:p>
    <w:p w14:paraId="59EE4621" w14:textId="77777777" w:rsidR="008D1755" w:rsidRDefault="008D1755" w:rsidP="008D1755">
      <w:pPr>
        <w:ind w:right="605" w:firstLine="720"/>
      </w:pPr>
      <w:r w:rsidRPr="26FBB345">
        <w:t>Potential Queries Stories</w:t>
      </w:r>
    </w:p>
    <w:p w14:paraId="25053DBA" w14:textId="7986CD2B" w:rsidR="008D1755" w:rsidRDefault="008D1755" w:rsidP="008D1755">
      <w:pPr>
        <w:pStyle w:val="paragraph"/>
        <w:spacing w:before="0" w:beforeAutospacing="0" w:after="0" w:afterAutospacing="0"/>
        <w:ind w:left="720" w:firstLine="460"/>
        <w:rPr>
          <w:rFonts w:eastAsia="Times New Roman"/>
        </w:rPr>
      </w:pPr>
      <w:r w:rsidRPr="2DB8E7A6">
        <w:rPr>
          <w:rFonts w:eastAsia="Times New Roman"/>
        </w:rPr>
        <w:t xml:space="preserve">John Smith wants to buy some games for his child’s birthday, but does not know what to get. John wants to be able to view all the </w:t>
      </w:r>
      <w:proofErr w:type="gramStart"/>
      <w:r w:rsidRPr="2DB8E7A6">
        <w:rPr>
          <w:rFonts w:eastAsia="Times New Roman"/>
        </w:rPr>
        <w:t>top rated</w:t>
      </w:r>
      <w:proofErr w:type="gramEnd"/>
      <w:r w:rsidRPr="2DB8E7A6">
        <w:rPr>
          <w:rFonts w:eastAsia="Times New Roman"/>
        </w:rPr>
        <w:t xml:space="preserve"> games for the console his child has, an Xbox 360. John then wants to see all the games in stock</w:t>
      </w:r>
      <w:r>
        <w:rPr>
          <w:rFonts w:eastAsia="Times New Roman"/>
        </w:rPr>
        <w:t xml:space="preserve">. </w:t>
      </w:r>
      <w:r w:rsidRPr="2DB8E7A6">
        <w:rPr>
          <w:rFonts w:eastAsia="Times New Roman"/>
        </w:rPr>
        <w:t>After, John wants to read a couple of reviews before making a final selection. (Colby)</w:t>
      </w:r>
    </w:p>
    <w:p w14:paraId="551DC4F6" w14:textId="4379F0F8" w:rsidR="008D1755" w:rsidRDefault="008D1755" w:rsidP="008D1755">
      <w:pPr>
        <w:pStyle w:val="paragraph"/>
        <w:spacing w:before="0" w:beforeAutospacing="0" w:after="0" w:afterAutospacing="0"/>
        <w:ind w:left="720" w:firstLine="720"/>
        <w:rPr>
          <w:rFonts w:eastAsia="Times New Roman"/>
        </w:rPr>
      </w:pPr>
      <w:r w:rsidRPr="2DB8E7A6">
        <w:rPr>
          <w:rFonts w:eastAsia="Times New Roman"/>
        </w:rPr>
        <w:t>Carry wants to buy a new game for her Nintendo DS, but only has enough money for one game. Carry knows what game she wants, but can’t remember the title, only the first letter of the game, and a rough estimate of a release date. If Carry saw the name of the game, she would know that’s the game she’s looking for. Carry wants to be able to search all games that start with the letter ‘S’. (Colby)</w:t>
      </w:r>
    </w:p>
    <w:p w14:paraId="7219FAA4" w14:textId="77777777" w:rsidR="008D1755" w:rsidRDefault="008D1755" w:rsidP="008D1755">
      <w:pPr>
        <w:pStyle w:val="paragraph"/>
        <w:spacing w:before="0" w:beforeAutospacing="0" w:after="0" w:afterAutospacing="0"/>
        <w:ind w:left="720" w:firstLine="720"/>
        <w:rPr>
          <w:rFonts w:eastAsia="Times New Roman"/>
        </w:rPr>
      </w:pPr>
      <w:r w:rsidRPr="2DB8E7A6">
        <w:rPr>
          <w:rFonts w:eastAsia="Times New Roman"/>
        </w:rPr>
        <w:t>Jack runs a competing game-review website that launched last year, and he wants to view what other people are saying about a game before writing a review. Jack wants to search the game by the title, and sort the reviews to find the highest rated review, as well as the lowest rated review. (Colby)</w:t>
      </w:r>
    </w:p>
    <w:p w14:paraId="69B14748" w14:textId="18278DCD" w:rsidR="008D1755" w:rsidRDefault="008D1755" w:rsidP="008D1755">
      <w:pPr>
        <w:pStyle w:val="paragraph"/>
        <w:spacing w:before="0" w:beforeAutospacing="0" w:after="0" w:afterAutospacing="0"/>
        <w:ind w:left="720" w:firstLine="720"/>
        <w:rPr>
          <w:rFonts w:eastAsia="Times New Roman"/>
        </w:rPr>
      </w:pPr>
      <w:r w:rsidRPr="2DB8E7A6">
        <w:rPr>
          <w:rFonts w:eastAsia="Times New Roman"/>
        </w:rPr>
        <w:t>Veronica just finished playing a game on her PS4 after reading an excellent review from our website. She wants to go back to the</w:t>
      </w:r>
      <w:r>
        <w:rPr>
          <w:rFonts w:eastAsia="Times New Roman"/>
        </w:rPr>
        <w:t xml:space="preserve"> game she looked up and find out what category it falls under. </w:t>
      </w:r>
      <w:r w:rsidRPr="2DB8E7A6">
        <w:rPr>
          <w:rFonts w:eastAsia="Times New Roman"/>
        </w:rPr>
        <w:t>(Colby)</w:t>
      </w:r>
    </w:p>
    <w:p w14:paraId="03ACF5FC" w14:textId="0357B6E5" w:rsidR="008D1755" w:rsidRDefault="008D1755" w:rsidP="008D1755">
      <w:pPr>
        <w:pStyle w:val="paragraph"/>
        <w:spacing w:before="0" w:beforeAutospacing="0" w:after="0" w:afterAutospacing="0"/>
        <w:ind w:left="720" w:firstLine="720"/>
        <w:rPr>
          <w:rFonts w:eastAsia="Times New Roman"/>
        </w:rPr>
      </w:pPr>
      <w:r w:rsidRPr="2DB8E7A6">
        <w:rPr>
          <w:rFonts w:eastAsia="Times New Roman"/>
        </w:rPr>
        <w:t xml:space="preserve">Sarah is writing a report on a few game studios and wants to see the </w:t>
      </w:r>
      <w:r>
        <w:rPr>
          <w:rFonts w:eastAsia="Times New Roman"/>
        </w:rPr>
        <w:t xml:space="preserve">newest review for a specific game. She wants to be able to select which game to lookup the newest review for. </w:t>
      </w:r>
      <w:r w:rsidRPr="2DB8E7A6">
        <w:rPr>
          <w:rFonts w:eastAsia="Times New Roman"/>
        </w:rPr>
        <w:t>(Colby)</w:t>
      </w:r>
    </w:p>
    <w:p w14:paraId="57102729" w14:textId="238C0B3A" w:rsidR="008D1755" w:rsidRDefault="008D1755" w:rsidP="008D1755">
      <w:pPr>
        <w:pStyle w:val="paragraph"/>
        <w:spacing w:before="0" w:beforeAutospacing="0" w:after="0" w:afterAutospacing="0"/>
        <w:ind w:left="720" w:firstLine="720"/>
        <w:rPr>
          <w:rFonts w:eastAsia="Times New Roman"/>
        </w:rPr>
      </w:pPr>
      <w:r>
        <w:rPr>
          <w:rFonts w:eastAsia="Times New Roman"/>
        </w:rPr>
        <w:t>Sally wants to find out why some reviews are rated so low. She wants to select a game, and find the lowest rated review and write a report on why some reviews are rated so poorly. (Colby)</w:t>
      </w:r>
    </w:p>
    <w:p w14:paraId="77B7EC08" w14:textId="56EACC9F" w:rsidR="00F35336" w:rsidRDefault="00FC3482" w:rsidP="00FC3482">
      <w:pPr>
        <w:tabs>
          <w:tab w:val="left" w:pos="720"/>
        </w:tabs>
        <w:spacing w:after="120"/>
        <w:ind w:left="720"/>
        <w:rPr>
          <w:color w:val="000080"/>
        </w:rPr>
      </w:pPr>
      <w:r>
        <w:rPr>
          <w:color w:val="000080"/>
        </w:rPr>
        <w:tab/>
      </w:r>
      <w:r w:rsidRPr="00FC3482">
        <w:t>Janice wants to see all the basic available info for a game. Using this knowledge, she can more appropriately select the next game she will rent.</w:t>
      </w:r>
      <w:r>
        <w:rPr>
          <w:color w:val="000080"/>
        </w:rPr>
        <w:t xml:space="preserve"> (Krista)</w:t>
      </w:r>
    </w:p>
    <w:p w14:paraId="0FDF927B" w14:textId="77777777" w:rsidR="00FC3482" w:rsidRDefault="00FC3482" w:rsidP="00FC3482">
      <w:pPr>
        <w:tabs>
          <w:tab w:val="left" w:pos="720"/>
        </w:tabs>
        <w:ind w:left="720"/>
      </w:pPr>
      <w:r>
        <w:lastRenderedPageBreak/>
        <w:tab/>
        <w:t>Bob wants to know if a certain game can be played on his PS4 before going to the store to check and purchase it. He would like to select the game, and view all the available platforms for the game. (Krista)</w:t>
      </w:r>
    </w:p>
    <w:p w14:paraId="7CFF1749" w14:textId="0793F4A4" w:rsidR="00FC3482" w:rsidRDefault="00FC3482" w:rsidP="00FC3482">
      <w:pPr>
        <w:tabs>
          <w:tab w:val="left" w:pos="720"/>
        </w:tabs>
        <w:ind w:left="720"/>
      </w:pPr>
      <w:r>
        <w:tab/>
        <w:t xml:space="preserve">Ben loves game development studios, and in his </w:t>
      </w:r>
      <w:proofErr w:type="gramStart"/>
      <w:r>
        <w:t>ever dying</w:t>
      </w:r>
      <w:proofErr w:type="gramEnd"/>
      <w:r>
        <w:t xml:space="preserve"> passion to become a game developer, he wants to check out all the games a certain development studio makes. Ben would like to select the development studio, and view a list of all the games they’ve made.</w:t>
      </w:r>
      <w:r w:rsidRPr="00FC3482">
        <w:t xml:space="preserve"> </w:t>
      </w:r>
      <w:r>
        <w:t>(Krista)</w:t>
      </w:r>
    </w:p>
    <w:p w14:paraId="01CC60CC" w14:textId="244A2865" w:rsidR="00FC3482" w:rsidRDefault="00FC3482" w:rsidP="00FC3482">
      <w:pPr>
        <w:tabs>
          <w:tab w:val="left" w:pos="720"/>
        </w:tabs>
        <w:ind w:left="720"/>
      </w:pPr>
      <w:r>
        <w:tab/>
        <w:t>Olga made some cookies and would like to distribute them out to her favorite game studio. However, she doesn’t know where they’re located. Olga would like to select a game studio, and view their official address to deliver her freshly baked cookies.</w:t>
      </w:r>
      <w:r w:rsidRPr="00FC3482">
        <w:t xml:space="preserve"> </w:t>
      </w:r>
      <w:r>
        <w:t>(Krista)</w:t>
      </w:r>
    </w:p>
    <w:p w14:paraId="0DAEADE5" w14:textId="31164B59" w:rsidR="00FC3482" w:rsidRDefault="00FC3482" w:rsidP="00FC3482">
      <w:pPr>
        <w:tabs>
          <w:tab w:val="left" w:pos="720"/>
        </w:tabs>
        <w:ind w:left="720"/>
      </w:pPr>
      <w:r>
        <w:tab/>
        <w:t>Chase only buys the best games. He doesn’t even look at games with a star rating lower than 4. Chase would like to view all the games with a star rating of 4 or more.</w:t>
      </w:r>
      <w:r w:rsidRPr="00FC3482">
        <w:t xml:space="preserve"> </w:t>
      </w:r>
      <w:r>
        <w:t>(Krista)</w:t>
      </w:r>
    </w:p>
    <w:p w14:paraId="454EC74E" w14:textId="4543E37D" w:rsidR="00AD3FC5" w:rsidRDefault="00FC3482" w:rsidP="00DA709A">
      <w:pPr>
        <w:tabs>
          <w:tab w:val="left" w:pos="720"/>
        </w:tabs>
        <w:ind w:left="720"/>
      </w:pPr>
      <w:r>
        <w:tab/>
        <w:t>Marry is attempting to find new clients to push her new email marketing platform, however she’s only interested in clients whom have sold more than 10,000 copies. Marry would like to see a list of all games that have sold more than 10,000 copies.</w:t>
      </w:r>
      <w:r w:rsidRPr="00FC3482">
        <w:t xml:space="preserve"> </w:t>
      </w:r>
      <w:r>
        <w:t>(Krista)</w:t>
      </w:r>
    </w:p>
    <w:p w14:paraId="7A40D2C6" w14:textId="1E70E841" w:rsidR="00AD3FC5" w:rsidRDefault="00C14084" w:rsidP="00FC3482">
      <w:pPr>
        <w:tabs>
          <w:tab w:val="left" w:pos="720"/>
        </w:tabs>
        <w:ind w:left="720"/>
      </w:pPr>
      <w:r>
        <w:tab/>
        <w:t xml:space="preserve">Jake is an admin for the website </w:t>
      </w:r>
      <w:proofErr w:type="spellStart"/>
      <w:r>
        <w:t>KCGames</w:t>
      </w:r>
      <w:proofErr w:type="spellEnd"/>
      <w:r>
        <w:t>, and would like to add a game. He wants to be able to add all the details associated with a game, for instance, if a new game is released.</w:t>
      </w:r>
      <w:r w:rsidR="009C681D">
        <w:t xml:space="preserve"> (Colby)</w:t>
      </w:r>
    </w:p>
    <w:p w14:paraId="5F7EF54F" w14:textId="0C1B3F4B" w:rsidR="00C14084" w:rsidRDefault="00C14084" w:rsidP="00FC3482">
      <w:pPr>
        <w:tabs>
          <w:tab w:val="left" w:pos="720"/>
        </w:tabs>
        <w:ind w:left="720"/>
      </w:pPr>
      <w:r>
        <w:tab/>
        <w:t xml:space="preserve">Bobby loves his new game, and would like to post his thoughts on it. Bobby would like to post a review on the site of the game, and </w:t>
      </w:r>
      <w:proofErr w:type="gramStart"/>
      <w:r>
        <w:t>be able to</w:t>
      </w:r>
      <w:proofErr w:type="gramEnd"/>
      <w:r>
        <w:t xml:space="preserve"> rate the game, with a small description and title of the review.</w:t>
      </w:r>
      <w:r w:rsidR="009C681D">
        <w:t xml:space="preserve"> (Krista)</w:t>
      </w:r>
    </w:p>
    <w:p w14:paraId="4D3A1B81" w14:textId="0C57C6C3" w:rsidR="00C14084" w:rsidRPr="00FC3482" w:rsidRDefault="00C14084" w:rsidP="00FC3482">
      <w:pPr>
        <w:tabs>
          <w:tab w:val="left" w:pos="720"/>
        </w:tabs>
        <w:ind w:left="720"/>
      </w:pPr>
      <w:r>
        <w:tab/>
      </w:r>
      <w:r w:rsidR="00DA2EDE">
        <w:t>Cooper would like to remove a game from the site, since it’s an older game and manufacturing has discontinued due to a lawsuit against the game developers. This rarely happens; However, Cooper wants the option to delete the game if they’re not allowed to post information about it.</w:t>
      </w:r>
      <w:r>
        <w:t xml:space="preserve"> </w:t>
      </w:r>
      <w:r w:rsidR="009C681D">
        <w:t xml:space="preserve"> (Colby)</w:t>
      </w:r>
    </w:p>
    <w:p w14:paraId="54AF1E42" w14:textId="77777777" w:rsidR="00FC3482" w:rsidRDefault="00FC3482">
      <w:pPr>
        <w:tabs>
          <w:tab w:val="left" w:pos="720"/>
        </w:tabs>
        <w:spacing w:after="120"/>
        <w:rPr>
          <w:color w:val="000080"/>
        </w:rPr>
      </w:pPr>
    </w:p>
    <w:p w14:paraId="68FA28D9" w14:textId="77777777" w:rsidR="009972A3" w:rsidRDefault="009972A3">
      <w:pPr>
        <w:tabs>
          <w:tab w:val="left" w:pos="720"/>
        </w:tabs>
        <w:spacing w:after="120"/>
      </w:pPr>
      <w:r>
        <w:rPr>
          <w:rFonts w:ascii="Arial" w:hAnsi="Arial" w:cs="Arial"/>
          <w:b/>
          <w:sz w:val="28"/>
          <w:szCs w:val="28"/>
        </w:rPr>
        <w:t>3. Solution Design</w:t>
      </w:r>
      <w:r>
        <w:tab/>
      </w:r>
      <w:r>
        <w:tab/>
      </w:r>
      <w:r>
        <w:tab/>
      </w:r>
      <w:r>
        <w:tab/>
      </w:r>
      <w:r>
        <w:tab/>
      </w:r>
      <w:r>
        <w:tab/>
      </w:r>
      <w:r>
        <w:tab/>
        <w:t xml:space="preserve">          </w:t>
      </w:r>
    </w:p>
    <w:p w14:paraId="65C1AF5C" w14:textId="77777777" w:rsidR="009972A3" w:rsidRDefault="009972A3">
      <w:pPr>
        <w:tabs>
          <w:tab w:val="right" w:pos="-5310"/>
          <w:tab w:val="left" w:pos="720"/>
        </w:tabs>
        <w:rPr>
          <w:rStyle w:val="CommentReference1"/>
          <w:vanish/>
        </w:rPr>
      </w:pPr>
      <w:r>
        <w:rPr>
          <w:rStyle w:val="CommentReference1"/>
          <w:vanish/>
        </w:rPr>
        <w:tab/>
      </w:r>
      <w:r>
        <w:rPr>
          <w:rStyle w:val="CommentReference1"/>
          <w:vanish/>
        </w:rPr>
        <w:tab/>
      </w:r>
      <w:r>
        <w:rPr>
          <w:rStyle w:val="CommentReference1"/>
          <w:vanish/>
        </w:rPr>
        <w:tab/>
      </w:r>
      <w:r>
        <w:rPr>
          <w:rStyle w:val="CommentReference1"/>
          <w:vanish/>
        </w:rPr>
        <w:tab/>
      </w:r>
    </w:p>
    <w:p w14:paraId="78ACCC21" w14:textId="77777777" w:rsidR="009972A3" w:rsidRDefault="009972A3">
      <w:pPr>
        <w:tabs>
          <w:tab w:val="left" w:pos="720"/>
          <w:tab w:val="right" w:pos="8640"/>
        </w:tabs>
      </w:pPr>
    </w:p>
    <w:p w14:paraId="6EB8B2C9" w14:textId="77B034EE" w:rsidR="00AB61F5" w:rsidRDefault="009972A3" w:rsidP="004B162A">
      <w:pPr>
        <w:tabs>
          <w:tab w:val="left" w:pos="720"/>
          <w:tab w:val="right" w:pos="8640"/>
        </w:tabs>
        <w:ind w:left="720"/>
        <w:rPr>
          <w:rFonts w:ascii="Arial" w:hAnsi="Arial"/>
          <w:b/>
          <w:bCs/>
        </w:rPr>
      </w:pPr>
      <w:r>
        <w:rPr>
          <w:rFonts w:ascii="Arial" w:hAnsi="Arial"/>
          <w:b/>
          <w:bCs/>
        </w:rPr>
        <w:t>3.1 Conceptual Design</w:t>
      </w:r>
    </w:p>
    <w:p w14:paraId="56CCD598" w14:textId="71A6A363" w:rsidR="00AB61F5" w:rsidRDefault="004B162A">
      <w:pPr>
        <w:tabs>
          <w:tab w:val="left" w:pos="720"/>
          <w:tab w:val="right" w:pos="8640"/>
        </w:tabs>
        <w:ind w:left="720"/>
        <w:rPr>
          <w:rFonts w:ascii="Arial" w:hAnsi="Arial"/>
          <w:b/>
          <w:bCs/>
        </w:rPr>
      </w:pPr>
      <w:r>
        <w:rPr>
          <w:noProof/>
          <w:lang w:eastAsia="en-US" w:bidi="ar-SA"/>
        </w:rPr>
        <w:lastRenderedPageBreak/>
        <w:drawing>
          <wp:inline distT="0" distB="0" distL="0" distR="0" wp14:anchorId="5E73DB0A" wp14:editId="0DE2C568">
            <wp:extent cx="2816326" cy="4099957"/>
            <wp:effectExtent l="0" t="0" r="3175" b="0"/>
            <wp:docPr id="18" name="Picture 18" descr="/Users/colbyschool/Documents/School/Salem State/CSC 263/Project/ERD Diagrams/KCGame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olbyschool/Documents/School/Salem State/CSC 263/Project/ERD Diagrams/KCGamesE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4843" cy="4112355"/>
                    </a:xfrm>
                    <a:prstGeom prst="rect">
                      <a:avLst/>
                    </a:prstGeom>
                    <a:noFill/>
                    <a:ln>
                      <a:noFill/>
                    </a:ln>
                  </pic:spPr>
                </pic:pic>
              </a:graphicData>
            </a:graphic>
          </wp:inline>
        </w:drawing>
      </w:r>
    </w:p>
    <w:p w14:paraId="4B578015" w14:textId="77777777" w:rsidR="00AB61F5" w:rsidRDefault="00AB61F5">
      <w:pPr>
        <w:tabs>
          <w:tab w:val="left" w:pos="720"/>
          <w:tab w:val="right" w:pos="8640"/>
        </w:tabs>
        <w:ind w:left="720"/>
        <w:rPr>
          <w:rFonts w:ascii="Arial" w:hAnsi="Arial"/>
          <w:b/>
          <w:bCs/>
        </w:rPr>
      </w:pPr>
    </w:p>
    <w:p w14:paraId="1D7DC988" w14:textId="2D52424D" w:rsidR="00AB61F5" w:rsidRPr="00AB61F5" w:rsidRDefault="00AB61F5" w:rsidP="00AB61F5">
      <w:pPr>
        <w:pStyle w:val="ListParagraph"/>
        <w:numPr>
          <w:ilvl w:val="0"/>
          <w:numId w:val="9"/>
        </w:numPr>
        <w:tabs>
          <w:tab w:val="left" w:pos="720"/>
          <w:tab w:val="right" w:pos="8640"/>
        </w:tabs>
        <w:rPr>
          <w:rFonts w:ascii="Arial" w:hAnsi="Arial"/>
          <w:b/>
          <w:bCs/>
        </w:rPr>
      </w:pPr>
      <w:r>
        <w:rPr>
          <w:rFonts w:ascii="Arial" w:hAnsi="Arial"/>
          <w:bCs/>
        </w:rPr>
        <w:t>Game</w:t>
      </w:r>
    </w:p>
    <w:p w14:paraId="0FBBA915" w14:textId="4455E805" w:rsidR="00AB61F5" w:rsidRPr="00AB61F5" w:rsidRDefault="00AB61F5" w:rsidP="00AB61F5">
      <w:pPr>
        <w:pStyle w:val="ListParagraph"/>
        <w:numPr>
          <w:ilvl w:val="1"/>
          <w:numId w:val="9"/>
        </w:numPr>
        <w:tabs>
          <w:tab w:val="left" w:pos="720"/>
          <w:tab w:val="right" w:pos="8640"/>
        </w:tabs>
        <w:rPr>
          <w:rFonts w:ascii="Arial" w:hAnsi="Arial"/>
          <w:b/>
          <w:bCs/>
        </w:rPr>
      </w:pPr>
      <w:r w:rsidRPr="00AB61F5">
        <w:rPr>
          <w:rFonts w:eastAsia="Times New Roman" w:cs="Times New Roman"/>
          <w:kern w:val="0"/>
          <w:lang w:eastAsia="en-US" w:bidi="ar-SA"/>
        </w:rPr>
        <w:t>This is our main table which we link all the other entities against. When querying for games, we will use this entity's primary key to collect the information associated with the game listing. Our project revolves around games and their characteristics in a game-listing environment (such as a store).</w:t>
      </w:r>
    </w:p>
    <w:p w14:paraId="4495DD41" w14:textId="7F057954" w:rsidR="00AB61F5" w:rsidRPr="00AB61F5" w:rsidRDefault="00AB61F5" w:rsidP="00AB61F5">
      <w:pPr>
        <w:pStyle w:val="ListParagraph"/>
        <w:numPr>
          <w:ilvl w:val="0"/>
          <w:numId w:val="9"/>
        </w:numPr>
        <w:tabs>
          <w:tab w:val="left" w:pos="720"/>
          <w:tab w:val="right" w:pos="8640"/>
        </w:tabs>
        <w:rPr>
          <w:rFonts w:ascii="Arial" w:hAnsi="Arial"/>
          <w:b/>
          <w:bCs/>
        </w:rPr>
      </w:pPr>
      <w:r>
        <w:rPr>
          <w:rFonts w:eastAsia="Times New Roman" w:cs="Times New Roman"/>
          <w:kern w:val="0"/>
          <w:lang w:eastAsia="en-US" w:bidi="ar-SA"/>
        </w:rPr>
        <w:t>Sales</w:t>
      </w:r>
    </w:p>
    <w:p w14:paraId="597CFD28" w14:textId="60DE1195" w:rsidR="00AB61F5" w:rsidRPr="00AB61F5" w:rsidRDefault="00AB61F5" w:rsidP="00AB61F5">
      <w:pPr>
        <w:pStyle w:val="ListParagraph"/>
        <w:numPr>
          <w:ilvl w:val="1"/>
          <w:numId w:val="9"/>
        </w:numPr>
        <w:tabs>
          <w:tab w:val="left" w:pos="720"/>
          <w:tab w:val="right" w:pos="8640"/>
        </w:tabs>
        <w:rPr>
          <w:rFonts w:ascii="Arial" w:hAnsi="Arial"/>
          <w:b/>
          <w:bCs/>
        </w:rPr>
      </w:pPr>
      <w:r w:rsidRPr="00AB61F5">
        <w:rPr>
          <w:rFonts w:eastAsia="Times New Roman" w:cs="Times New Roman"/>
          <w:kern w:val="0"/>
          <w:lang w:eastAsia="en-US" w:bidi="ar-SA"/>
        </w:rPr>
        <w:t>Since our project revolves around game listings, and we're trying to imitate online store front, we need to have sale info to convey to our customers if a game is in stock, and to show the units sold, as well as the unit price to display the total sales of the game.</w:t>
      </w:r>
    </w:p>
    <w:p w14:paraId="70EA2017" w14:textId="1F176992" w:rsidR="00AB61F5" w:rsidRPr="00AB61F5" w:rsidRDefault="00AB61F5" w:rsidP="00AB61F5">
      <w:pPr>
        <w:pStyle w:val="ListParagraph"/>
        <w:numPr>
          <w:ilvl w:val="0"/>
          <w:numId w:val="9"/>
        </w:numPr>
        <w:tabs>
          <w:tab w:val="left" w:pos="720"/>
          <w:tab w:val="right" w:pos="8640"/>
        </w:tabs>
        <w:rPr>
          <w:rFonts w:ascii="Arial" w:hAnsi="Arial"/>
          <w:b/>
          <w:bCs/>
        </w:rPr>
      </w:pPr>
      <w:r>
        <w:rPr>
          <w:rFonts w:eastAsia="Times New Roman" w:cs="Times New Roman"/>
          <w:kern w:val="0"/>
          <w:lang w:eastAsia="en-US" w:bidi="ar-SA"/>
        </w:rPr>
        <w:t>Review</w:t>
      </w:r>
    </w:p>
    <w:p w14:paraId="578186A6" w14:textId="249DDECE" w:rsidR="00AB61F5" w:rsidRDefault="00AB61F5" w:rsidP="00AB61F5">
      <w:pPr>
        <w:pStyle w:val="ListParagraph"/>
        <w:numPr>
          <w:ilvl w:val="1"/>
          <w:numId w:val="9"/>
        </w:numPr>
        <w:suppressAutoHyphens w:val="0"/>
        <w:spacing w:before="100" w:beforeAutospacing="1" w:after="100" w:afterAutospacing="1"/>
        <w:rPr>
          <w:rFonts w:eastAsia="Times New Roman" w:cs="Times New Roman"/>
          <w:kern w:val="0"/>
          <w:lang w:eastAsia="en-US" w:bidi="ar-SA"/>
        </w:rPr>
      </w:pPr>
      <w:r w:rsidRPr="00AB61F5">
        <w:rPr>
          <w:rFonts w:eastAsia="Times New Roman" w:cs="Times New Roman"/>
          <w:kern w:val="0"/>
          <w:lang w:eastAsia="en-US" w:bidi="ar-SA"/>
        </w:rPr>
        <w:t xml:space="preserve">Most competitive websites have reviews for their products (Amazon being a major example) and we want to allow our customers to write, rate, and read reviews for games. A game can have any amount of reviews. Users can write their own reviews, with a star rating and a description. Furthermore, users can rate other people's reviews with a +1 or a –1. </w:t>
      </w:r>
    </w:p>
    <w:p w14:paraId="4E3D66CE" w14:textId="67C5403B" w:rsidR="00AB61F5" w:rsidRDefault="00AB61F5" w:rsidP="00AB61F5">
      <w:pPr>
        <w:pStyle w:val="ListParagraph"/>
        <w:numPr>
          <w:ilvl w:val="0"/>
          <w:numId w:val="9"/>
        </w:numPr>
        <w:suppressAutoHyphens w:val="0"/>
        <w:spacing w:before="100" w:beforeAutospacing="1" w:after="100" w:afterAutospacing="1"/>
        <w:rPr>
          <w:rFonts w:eastAsia="Times New Roman" w:cs="Times New Roman"/>
          <w:kern w:val="0"/>
          <w:lang w:eastAsia="en-US" w:bidi="ar-SA"/>
        </w:rPr>
      </w:pPr>
      <w:r>
        <w:rPr>
          <w:rFonts w:eastAsia="Times New Roman" w:cs="Times New Roman"/>
          <w:kern w:val="0"/>
          <w:lang w:eastAsia="en-US" w:bidi="ar-SA"/>
        </w:rPr>
        <w:t>Platform</w:t>
      </w:r>
    </w:p>
    <w:p w14:paraId="29D88C11" w14:textId="77777777" w:rsidR="00AB61F5" w:rsidRPr="00AB61F5" w:rsidRDefault="00AB61F5" w:rsidP="00AB61F5">
      <w:pPr>
        <w:pStyle w:val="ListParagraph"/>
        <w:numPr>
          <w:ilvl w:val="1"/>
          <w:numId w:val="9"/>
        </w:numPr>
        <w:suppressAutoHyphens w:val="0"/>
        <w:spacing w:before="100" w:beforeAutospacing="1" w:after="100" w:afterAutospacing="1"/>
        <w:rPr>
          <w:rFonts w:eastAsia="Times New Roman" w:cs="Times New Roman"/>
          <w:kern w:val="0"/>
          <w:lang w:eastAsia="en-US" w:bidi="ar-SA"/>
        </w:rPr>
      </w:pPr>
      <w:r w:rsidRPr="00AB61F5">
        <w:rPr>
          <w:rFonts w:eastAsia="Times New Roman" w:cs="Times New Roman"/>
          <w:kern w:val="0"/>
          <w:lang w:eastAsia="en-US" w:bidi="ar-SA"/>
        </w:rPr>
        <w:t xml:space="preserve">Every game has a supported platform. Some games have one, while most games have more than one platform supported. A game must have at least one platform, or else it cannot be played. A platform </w:t>
      </w:r>
      <w:r w:rsidRPr="00AB61F5">
        <w:rPr>
          <w:rFonts w:eastAsia="Times New Roman" w:cs="Times New Roman"/>
          <w:kern w:val="0"/>
          <w:lang w:eastAsia="en-US" w:bidi="ar-SA"/>
        </w:rPr>
        <w:lastRenderedPageBreak/>
        <w:t xml:space="preserve">may be PC, Xbox, Nintendo DS, or a wide variety of other platforms. When a user sees a game listing, they want to know if they own the correct platform for the game. Thus, we want to display all supported platforms for a game. </w:t>
      </w:r>
    </w:p>
    <w:p w14:paraId="3EE4BA20" w14:textId="29F23694" w:rsidR="00AB61F5" w:rsidRDefault="00AB61F5" w:rsidP="00AB61F5">
      <w:pPr>
        <w:pStyle w:val="ListParagraph"/>
        <w:numPr>
          <w:ilvl w:val="0"/>
          <w:numId w:val="9"/>
        </w:numPr>
        <w:suppressAutoHyphens w:val="0"/>
        <w:spacing w:before="100" w:beforeAutospacing="1" w:after="100" w:afterAutospacing="1"/>
        <w:rPr>
          <w:rFonts w:eastAsia="Times New Roman" w:cs="Times New Roman"/>
          <w:kern w:val="0"/>
          <w:lang w:eastAsia="en-US" w:bidi="ar-SA"/>
        </w:rPr>
      </w:pPr>
      <w:r>
        <w:rPr>
          <w:rFonts w:eastAsia="Times New Roman" w:cs="Times New Roman"/>
          <w:kern w:val="0"/>
          <w:lang w:eastAsia="en-US" w:bidi="ar-SA"/>
        </w:rPr>
        <w:t>Development Studio</w:t>
      </w:r>
    </w:p>
    <w:p w14:paraId="64E8B26B" w14:textId="0B7F3411" w:rsidR="00AB61F5" w:rsidRDefault="00AB61F5" w:rsidP="00AB61F5">
      <w:pPr>
        <w:pStyle w:val="ListParagraph"/>
        <w:numPr>
          <w:ilvl w:val="1"/>
          <w:numId w:val="9"/>
        </w:numPr>
        <w:suppressAutoHyphens w:val="0"/>
        <w:spacing w:before="100" w:beforeAutospacing="1" w:after="100" w:afterAutospacing="1"/>
        <w:rPr>
          <w:rFonts w:eastAsia="Times New Roman" w:cs="Times New Roman"/>
          <w:kern w:val="0"/>
          <w:lang w:eastAsia="en-US" w:bidi="ar-SA"/>
        </w:rPr>
      </w:pPr>
      <w:r w:rsidRPr="00AB61F5">
        <w:rPr>
          <w:rFonts w:eastAsia="Times New Roman" w:cs="Times New Roman"/>
          <w:kern w:val="0"/>
          <w:lang w:eastAsia="en-US" w:bidi="ar-SA"/>
        </w:rPr>
        <w:t>A game must have a creator. A development studio is a place where a group of developers create a game. A game can also have more than one development studio, where multiple studios collaborate to create a game. When a user sees a game listing, they may want to know who created the game, since certain development studios have a better reputation for game quality than others. Thus, a customer may want to know a game's development studio before purchasing the game.</w:t>
      </w:r>
    </w:p>
    <w:p w14:paraId="3F7F236F" w14:textId="500D94B0" w:rsidR="00AB61F5" w:rsidRDefault="00AB61F5" w:rsidP="00AB61F5">
      <w:pPr>
        <w:pStyle w:val="ListParagraph"/>
        <w:suppressAutoHyphens w:val="0"/>
        <w:spacing w:before="100" w:beforeAutospacing="1" w:after="100" w:afterAutospacing="1"/>
        <w:ind w:left="1440"/>
        <w:rPr>
          <w:rFonts w:eastAsia="Times New Roman" w:cs="Times New Roman"/>
          <w:kern w:val="0"/>
          <w:lang w:eastAsia="en-US" w:bidi="ar-SA"/>
        </w:rPr>
      </w:pPr>
      <w:r>
        <w:rPr>
          <w:rFonts w:eastAsia="Times New Roman" w:cs="Times New Roman"/>
          <w:kern w:val="0"/>
          <w:lang w:eastAsia="en-US" w:bidi="ar-SA"/>
        </w:rPr>
        <w:t>Relationships</w:t>
      </w:r>
    </w:p>
    <w:p w14:paraId="0EB85124" w14:textId="4DE3E8D8" w:rsidR="00AB61F5" w:rsidRDefault="00AB61F5" w:rsidP="00AB61F5">
      <w:pPr>
        <w:pStyle w:val="ListParagraph"/>
        <w:numPr>
          <w:ilvl w:val="0"/>
          <w:numId w:val="10"/>
        </w:numPr>
        <w:suppressAutoHyphens w:val="0"/>
        <w:spacing w:before="100" w:beforeAutospacing="1" w:after="100" w:afterAutospacing="1"/>
        <w:rPr>
          <w:rFonts w:eastAsia="Times New Roman" w:cs="Times New Roman"/>
          <w:kern w:val="0"/>
          <w:lang w:eastAsia="en-US" w:bidi="ar-SA"/>
        </w:rPr>
      </w:pPr>
      <w:r>
        <w:rPr>
          <w:rFonts w:eastAsia="Times New Roman" w:cs="Times New Roman"/>
          <w:kern w:val="0"/>
          <w:lang w:eastAsia="en-US" w:bidi="ar-SA"/>
        </w:rPr>
        <w:t>Game Has Sales</w:t>
      </w:r>
    </w:p>
    <w:p w14:paraId="7E172015" w14:textId="3A60F5D3" w:rsidR="00AB61F5" w:rsidRDefault="00AB61F5" w:rsidP="00AB61F5">
      <w:pPr>
        <w:pStyle w:val="ListParagraph"/>
        <w:numPr>
          <w:ilvl w:val="1"/>
          <w:numId w:val="10"/>
        </w:numPr>
        <w:suppressAutoHyphens w:val="0"/>
        <w:spacing w:before="100" w:beforeAutospacing="1" w:after="100" w:afterAutospacing="1"/>
        <w:rPr>
          <w:rFonts w:eastAsia="Times New Roman" w:cs="Times New Roman"/>
          <w:kern w:val="0"/>
          <w:lang w:eastAsia="en-US" w:bidi="ar-SA"/>
        </w:rPr>
      </w:pPr>
      <w:r w:rsidRPr="00AB61F5">
        <w:rPr>
          <w:rFonts w:eastAsia="Times New Roman" w:cs="Times New Roman"/>
          <w:kern w:val="0"/>
          <w:lang w:eastAsia="en-US" w:bidi="ar-SA"/>
        </w:rPr>
        <w:t>Each game has a single record defining the sales information. With the units sold and unit price data, we can derive the total revenue.</w:t>
      </w:r>
    </w:p>
    <w:p w14:paraId="1127AE93" w14:textId="25E1BDD0" w:rsidR="00AB61F5" w:rsidRDefault="00AB61F5" w:rsidP="00AB61F5">
      <w:pPr>
        <w:pStyle w:val="ListParagraph"/>
        <w:numPr>
          <w:ilvl w:val="0"/>
          <w:numId w:val="10"/>
        </w:numPr>
        <w:suppressAutoHyphens w:val="0"/>
        <w:spacing w:before="100" w:beforeAutospacing="1" w:after="100" w:afterAutospacing="1"/>
        <w:rPr>
          <w:rFonts w:eastAsia="Times New Roman" w:cs="Times New Roman"/>
          <w:kern w:val="0"/>
          <w:lang w:eastAsia="en-US" w:bidi="ar-SA"/>
        </w:rPr>
      </w:pPr>
      <w:r>
        <w:rPr>
          <w:rFonts w:eastAsia="Times New Roman" w:cs="Times New Roman"/>
          <w:kern w:val="0"/>
          <w:lang w:eastAsia="en-US" w:bidi="ar-SA"/>
        </w:rPr>
        <w:t>Game Has Reviews</w:t>
      </w:r>
    </w:p>
    <w:p w14:paraId="4AE09C87" w14:textId="3225D5B5" w:rsidR="00AB61F5" w:rsidRPr="004B162A" w:rsidRDefault="00AB61F5" w:rsidP="00AB61F5">
      <w:pPr>
        <w:pStyle w:val="ListParagraph"/>
        <w:numPr>
          <w:ilvl w:val="1"/>
          <w:numId w:val="10"/>
        </w:numPr>
        <w:suppressAutoHyphens w:val="0"/>
        <w:spacing w:before="100" w:beforeAutospacing="1" w:after="100" w:afterAutospacing="1"/>
        <w:rPr>
          <w:rFonts w:eastAsia="Times New Roman" w:cs="Times New Roman"/>
          <w:kern w:val="0"/>
          <w:lang w:eastAsia="en-US" w:bidi="ar-SA"/>
        </w:rPr>
      </w:pPr>
      <w:r>
        <w:rPr>
          <w:rFonts w:eastAsia="Times New Roman" w:cs="Times New Roman"/>
          <w:kern w:val="0"/>
          <w:lang w:eastAsia="en-US" w:bidi="ar-SA"/>
        </w:rPr>
        <w:t>Each game can have 0 or more reviews.</w:t>
      </w:r>
      <w:r>
        <w:t xml:space="preserve"> </w:t>
      </w:r>
    </w:p>
    <w:p w14:paraId="01C6D7B8" w14:textId="77777777" w:rsidR="004B162A" w:rsidRDefault="004B162A" w:rsidP="004B162A">
      <w:pPr>
        <w:pStyle w:val="BodyText"/>
        <w:spacing w:before="118"/>
        <w:ind w:left="720" w:right="129"/>
      </w:pPr>
      <w:r w:rsidRPr="26FBB345">
        <w:t>Business Rules</w:t>
      </w:r>
    </w:p>
    <w:p w14:paraId="444E6D9C"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Game has sales</w:t>
      </w:r>
    </w:p>
    <w:p w14:paraId="0FCFC342"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Game has one sale, and sale can have one game</w:t>
      </w:r>
    </w:p>
    <w:p w14:paraId="30826D54"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Attributes of game are game id, title, genre, suggested, release date, rating, description, image, stock status</w:t>
      </w:r>
    </w:p>
    <w:p w14:paraId="16A90BC1"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Attributes of sale are sales id, unit price, unit sold, total price</w:t>
      </w:r>
    </w:p>
    <w:p w14:paraId="6E34B597"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A game has many reviews, reviews has one game</w:t>
      </w:r>
    </w:p>
    <w:p w14:paraId="772750D2"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 xml:space="preserve">Review has attributes review id, description, title, rating, </w:t>
      </w:r>
      <w:proofErr w:type="spellStart"/>
      <w:r w:rsidRPr="26FBB345">
        <w:t>post date</w:t>
      </w:r>
      <w:proofErr w:type="spellEnd"/>
      <w:r w:rsidRPr="26FBB345">
        <w:t>, author, and star rating</w:t>
      </w:r>
    </w:p>
    <w:p w14:paraId="3A5488F1"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Game has many or one development studio</w:t>
      </w:r>
    </w:p>
    <w:p w14:paraId="58165ABE"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Development studio makes many games</w:t>
      </w:r>
    </w:p>
    <w:p w14:paraId="6CA41904"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Development studio has attributes address and studio name</w:t>
      </w:r>
    </w:p>
    <w:p w14:paraId="6E60A12A"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Game is made on one or more platforms</w:t>
      </w:r>
    </w:p>
    <w:p w14:paraId="0C13CC0F"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A platform has one or many games</w:t>
      </w:r>
    </w:p>
    <w:p w14:paraId="6E882267" w14:textId="77777777" w:rsidR="004B162A" w:rsidRDefault="004B162A" w:rsidP="004B162A">
      <w:pPr>
        <w:pStyle w:val="BodyText"/>
        <w:widowControl w:val="0"/>
        <w:numPr>
          <w:ilvl w:val="0"/>
          <w:numId w:val="15"/>
        </w:numPr>
        <w:suppressAutoHyphens w:val="0"/>
        <w:spacing w:before="118" w:after="0"/>
        <w:ind w:left="2160" w:right="129"/>
        <w:rPr>
          <w:rFonts w:asciiTheme="minorHAnsi" w:eastAsiaTheme="minorEastAsia" w:hAnsiTheme="minorHAnsi" w:cstheme="minorBidi"/>
        </w:rPr>
      </w:pPr>
      <w:r w:rsidRPr="26FBB345">
        <w:t>Platform has attributes platform id, name, year released, and company</w:t>
      </w:r>
    </w:p>
    <w:p w14:paraId="43ACC9EE" w14:textId="77777777" w:rsidR="004B162A" w:rsidRPr="004B162A" w:rsidRDefault="004B162A" w:rsidP="004B162A">
      <w:pPr>
        <w:suppressAutoHyphens w:val="0"/>
        <w:spacing w:before="100" w:beforeAutospacing="1" w:after="100" w:afterAutospacing="1"/>
        <w:rPr>
          <w:rFonts w:eastAsia="Times New Roman" w:cs="Times New Roman"/>
          <w:kern w:val="0"/>
          <w:lang w:eastAsia="en-US" w:bidi="ar-SA"/>
        </w:rPr>
      </w:pPr>
    </w:p>
    <w:p w14:paraId="6DA31C87" w14:textId="56390A40" w:rsidR="009972A3" w:rsidRPr="00AB61F5" w:rsidRDefault="009972A3" w:rsidP="00AB61F5">
      <w:pPr>
        <w:suppressAutoHyphens w:val="0"/>
        <w:spacing w:before="100" w:beforeAutospacing="1" w:after="100" w:afterAutospacing="1"/>
        <w:rPr>
          <w:rFonts w:eastAsia="Times New Roman" w:cs="Times New Roman"/>
          <w:kern w:val="0"/>
          <w:lang w:eastAsia="en-US" w:bidi="ar-SA"/>
        </w:rPr>
      </w:pPr>
    </w:p>
    <w:p w14:paraId="4FBF9D7C" w14:textId="56F59088" w:rsidR="009972A3" w:rsidRDefault="009972A3">
      <w:pPr>
        <w:tabs>
          <w:tab w:val="left" w:pos="720"/>
        </w:tabs>
        <w:spacing w:after="120"/>
        <w:rPr>
          <w:rFonts w:ascii="Arial" w:hAnsi="Arial" w:cs="Arial"/>
          <w:b/>
          <w:bCs/>
        </w:rPr>
      </w:pPr>
      <w:r>
        <w:rPr>
          <w:rFonts w:ascii="Arial" w:hAnsi="Arial" w:cs="Arial"/>
          <w:b/>
          <w:bCs/>
        </w:rPr>
        <w:tab/>
        <w:t>3.2 Logical Design</w:t>
      </w:r>
    </w:p>
    <w:p w14:paraId="5632AA12" w14:textId="5618EF42" w:rsidR="009972A3" w:rsidRDefault="009972A3">
      <w:pPr>
        <w:tabs>
          <w:tab w:val="left" w:pos="720"/>
        </w:tabs>
        <w:spacing w:after="120"/>
        <w:ind w:left="720"/>
        <w:rPr>
          <w:color w:val="000080"/>
        </w:rPr>
      </w:pPr>
      <w:r>
        <w:rPr>
          <w:color w:val="000080"/>
        </w:rPr>
        <w:t xml:space="preserve"> </w:t>
      </w:r>
      <w:r w:rsidR="004B162A">
        <w:rPr>
          <w:noProof/>
          <w:lang w:eastAsia="en-US" w:bidi="ar-SA"/>
        </w:rPr>
        <w:drawing>
          <wp:inline distT="0" distB="0" distL="0" distR="0" wp14:anchorId="45B7A428" wp14:editId="62CC8327">
            <wp:extent cx="4025420" cy="3696814"/>
            <wp:effectExtent l="0" t="0" r="0" b="12065"/>
            <wp:docPr id="1483046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031830" cy="3702701"/>
                    </a:xfrm>
                    <a:prstGeom prst="rect">
                      <a:avLst/>
                    </a:prstGeom>
                  </pic:spPr>
                </pic:pic>
              </a:graphicData>
            </a:graphic>
          </wp:inline>
        </w:drawing>
      </w:r>
    </w:p>
    <w:p w14:paraId="59913D6F" w14:textId="77777777" w:rsidR="004B162A" w:rsidRDefault="004B162A">
      <w:pPr>
        <w:tabs>
          <w:tab w:val="left" w:pos="720"/>
        </w:tabs>
        <w:spacing w:after="120"/>
        <w:ind w:left="720"/>
        <w:rPr>
          <w:color w:val="000080"/>
        </w:rPr>
      </w:pPr>
    </w:p>
    <w:p w14:paraId="11E03029" w14:textId="3FE1476E" w:rsidR="004B162A" w:rsidRDefault="004B162A" w:rsidP="004B162A">
      <w:pPr>
        <w:widowControl w:val="0"/>
        <w:suppressAutoHyphens w:val="0"/>
      </w:pPr>
      <w:r>
        <w:t>Constraints</w:t>
      </w:r>
    </w:p>
    <w:p w14:paraId="4D781A30" w14:textId="77777777" w:rsidR="004B162A" w:rsidRPr="004B162A" w:rsidRDefault="004B162A" w:rsidP="004B162A">
      <w:pPr>
        <w:pStyle w:val="ListParagraph"/>
        <w:widowControl w:val="0"/>
        <w:numPr>
          <w:ilvl w:val="0"/>
          <w:numId w:val="17"/>
        </w:numPr>
        <w:suppressAutoHyphens w:val="0"/>
        <w:contextualSpacing w:val="0"/>
      </w:pPr>
      <w:r w:rsidRPr="004B162A">
        <w:t>Game: Primary Key (</w:t>
      </w:r>
      <w:proofErr w:type="spellStart"/>
      <w:r w:rsidRPr="004B162A">
        <w:t>GameID</w:t>
      </w:r>
      <w:proofErr w:type="spellEnd"/>
      <w:r w:rsidRPr="004B162A">
        <w:t>), NOT NULL for all attributes.</w:t>
      </w:r>
    </w:p>
    <w:p w14:paraId="1391915C" w14:textId="77777777" w:rsidR="004B162A" w:rsidRPr="004B162A" w:rsidRDefault="004B162A" w:rsidP="004B162A">
      <w:pPr>
        <w:pStyle w:val="ListParagraph"/>
        <w:widowControl w:val="0"/>
        <w:numPr>
          <w:ilvl w:val="0"/>
          <w:numId w:val="17"/>
        </w:numPr>
        <w:suppressAutoHyphens w:val="0"/>
        <w:contextualSpacing w:val="0"/>
      </w:pPr>
      <w:r w:rsidRPr="004B162A">
        <w:t>Sales: Primary Key (</w:t>
      </w:r>
      <w:proofErr w:type="spellStart"/>
      <w:r w:rsidRPr="004B162A">
        <w:t>SalesID</w:t>
      </w:r>
      <w:proofErr w:type="spellEnd"/>
      <w:r w:rsidRPr="004B162A">
        <w:t>), Foreign Key (</w:t>
      </w:r>
      <w:proofErr w:type="spellStart"/>
      <w:r w:rsidRPr="004B162A">
        <w:t>GameID</w:t>
      </w:r>
      <w:proofErr w:type="spellEnd"/>
      <w:r w:rsidRPr="004B162A">
        <w:t>), NOT NULL for all attributes.</w:t>
      </w:r>
    </w:p>
    <w:p w14:paraId="52823BCE" w14:textId="77777777" w:rsidR="004B162A" w:rsidRPr="004B162A" w:rsidRDefault="004B162A" w:rsidP="004B162A">
      <w:pPr>
        <w:pStyle w:val="ListParagraph"/>
        <w:widowControl w:val="0"/>
        <w:numPr>
          <w:ilvl w:val="0"/>
          <w:numId w:val="17"/>
        </w:numPr>
        <w:suppressAutoHyphens w:val="0"/>
        <w:contextualSpacing w:val="0"/>
      </w:pPr>
      <w:r w:rsidRPr="004B162A">
        <w:t>Review: Primary Key (</w:t>
      </w:r>
      <w:proofErr w:type="spellStart"/>
      <w:r w:rsidRPr="004B162A">
        <w:t>ReviewID</w:t>
      </w:r>
      <w:proofErr w:type="spellEnd"/>
      <w:r w:rsidRPr="004B162A">
        <w:t>), Foreign Key (</w:t>
      </w:r>
      <w:proofErr w:type="spellStart"/>
      <w:r w:rsidRPr="004B162A">
        <w:t>GameID</w:t>
      </w:r>
      <w:proofErr w:type="spellEnd"/>
      <w:r w:rsidRPr="004B162A">
        <w:t>), NOT NULL for all attributes.</w:t>
      </w:r>
    </w:p>
    <w:p w14:paraId="693D2F51" w14:textId="77777777" w:rsidR="004B162A" w:rsidRPr="004B162A" w:rsidRDefault="004B162A" w:rsidP="004B162A">
      <w:pPr>
        <w:pStyle w:val="ListParagraph"/>
        <w:widowControl w:val="0"/>
        <w:numPr>
          <w:ilvl w:val="0"/>
          <w:numId w:val="17"/>
        </w:numPr>
        <w:suppressAutoHyphens w:val="0"/>
        <w:contextualSpacing w:val="0"/>
      </w:pPr>
      <w:r w:rsidRPr="004B162A">
        <w:t xml:space="preserve">Game Is Played </w:t>
      </w:r>
      <w:proofErr w:type="gramStart"/>
      <w:r w:rsidRPr="004B162A">
        <w:t>On</w:t>
      </w:r>
      <w:proofErr w:type="gramEnd"/>
      <w:r w:rsidRPr="004B162A">
        <w:t xml:space="preserve"> Platform: Primary Key and Foreign Key (</w:t>
      </w:r>
      <w:proofErr w:type="spellStart"/>
      <w:r w:rsidRPr="004B162A">
        <w:t>PlatformID</w:t>
      </w:r>
      <w:proofErr w:type="spellEnd"/>
      <w:r w:rsidRPr="004B162A">
        <w:t xml:space="preserve">, </w:t>
      </w:r>
      <w:proofErr w:type="spellStart"/>
      <w:r w:rsidRPr="004B162A">
        <w:t>GameID</w:t>
      </w:r>
      <w:proofErr w:type="spellEnd"/>
      <w:r w:rsidRPr="004B162A">
        <w:t>), NOT NULL for all attributes.</w:t>
      </w:r>
    </w:p>
    <w:p w14:paraId="6B4D1C53" w14:textId="77777777" w:rsidR="004B162A" w:rsidRPr="004B162A" w:rsidRDefault="004B162A" w:rsidP="004B162A">
      <w:pPr>
        <w:pStyle w:val="ListParagraph"/>
        <w:widowControl w:val="0"/>
        <w:numPr>
          <w:ilvl w:val="0"/>
          <w:numId w:val="17"/>
        </w:numPr>
        <w:suppressAutoHyphens w:val="0"/>
        <w:contextualSpacing w:val="0"/>
      </w:pPr>
      <w:r w:rsidRPr="004B162A">
        <w:t>Platform: Primary Key (</w:t>
      </w:r>
      <w:proofErr w:type="spellStart"/>
      <w:r w:rsidRPr="004B162A">
        <w:t>PlatformID</w:t>
      </w:r>
      <w:proofErr w:type="spellEnd"/>
      <w:r w:rsidRPr="004B162A">
        <w:t>), NOT NULL for all attributes.</w:t>
      </w:r>
    </w:p>
    <w:p w14:paraId="08449D8F" w14:textId="77777777" w:rsidR="004B162A" w:rsidRPr="004B162A" w:rsidRDefault="004B162A" w:rsidP="004B162A">
      <w:pPr>
        <w:pStyle w:val="ListParagraph"/>
        <w:widowControl w:val="0"/>
        <w:numPr>
          <w:ilvl w:val="0"/>
          <w:numId w:val="17"/>
        </w:numPr>
        <w:suppressAutoHyphens w:val="0"/>
        <w:contextualSpacing w:val="0"/>
      </w:pPr>
      <w:r w:rsidRPr="004B162A">
        <w:t>Game Has Development Studio: Primary Key and Foreign Key (</w:t>
      </w:r>
      <w:proofErr w:type="spellStart"/>
      <w:r w:rsidRPr="004B162A">
        <w:t>StudioID</w:t>
      </w:r>
      <w:proofErr w:type="spellEnd"/>
      <w:r w:rsidRPr="004B162A">
        <w:t xml:space="preserve">, </w:t>
      </w:r>
      <w:proofErr w:type="spellStart"/>
      <w:r w:rsidRPr="004B162A">
        <w:t>GameID</w:t>
      </w:r>
      <w:proofErr w:type="spellEnd"/>
      <w:r w:rsidRPr="004B162A">
        <w:t>), NOT NULL for all attributes.</w:t>
      </w:r>
    </w:p>
    <w:p w14:paraId="4B5D1EBC" w14:textId="77777777" w:rsidR="004B162A" w:rsidRPr="004B162A" w:rsidRDefault="004B162A" w:rsidP="004B162A">
      <w:pPr>
        <w:pStyle w:val="ListParagraph"/>
        <w:widowControl w:val="0"/>
        <w:numPr>
          <w:ilvl w:val="0"/>
          <w:numId w:val="16"/>
        </w:numPr>
        <w:suppressAutoHyphens w:val="0"/>
        <w:contextualSpacing w:val="0"/>
        <w:sectPr w:rsidR="004B162A" w:rsidRPr="004B162A">
          <w:headerReference w:type="default" r:id="rId10"/>
          <w:headerReference w:type="first" r:id="rId11"/>
          <w:footerReference w:type="first" r:id="rId12"/>
          <w:pgSz w:w="12240" w:h="15840"/>
          <w:pgMar w:top="1740" w:right="1720" w:bottom="960" w:left="1700" w:header="1475" w:footer="767" w:gutter="0"/>
          <w:cols w:space="720"/>
        </w:sectPr>
      </w:pPr>
      <w:r w:rsidRPr="004B162A">
        <w:t>Development Studio: Primary Key (</w:t>
      </w:r>
      <w:proofErr w:type="spellStart"/>
      <w:r w:rsidRPr="004B162A">
        <w:t>StudioID</w:t>
      </w:r>
      <w:proofErr w:type="spellEnd"/>
      <w:r w:rsidRPr="004B162A">
        <w:t xml:space="preserve">), NOT NULL for all </w:t>
      </w:r>
      <w:proofErr w:type="spellStart"/>
      <w:r w:rsidRPr="004B162A">
        <w:t>attr</w:t>
      </w:r>
      <w:proofErr w:type="spellEnd"/>
    </w:p>
    <w:p w14:paraId="7BB12658" w14:textId="77777777" w:rsidR="004B162A" w:rsidRDefault="004B162A">
      <w:pPr>
        <w:tabs>
          <w:tab w:val="left" w:pos="720"/>
        </w:tabs>
        <w:spacing w:after="120"/>
        <w:ind w:left="720"/>
        <w:rPr>
          <w:color w:val="000080"/>
        </w:rPr>
      </w:pPr>
    </w:p>
    <w:p w14:paraId="1987AE6B" w14:textId="77777777" w:rsidR="009972A3" w:rsidRDefault="009972A3">
      <w:pPr>
        <w:tabs>
          <w:tab w:val="left" w:pos="720"/>
        </w:tabs>
        <w:spacing w:after="120"/>
      </w:pPr>
    </w:p>
    <w:p w14:paraId="74A0EE4A" w14:textId="77777777" w:rsidR="009972A3" w:rsidRDefault="009972A3">
      <w:pPr>
        <w:tabs>
          <w:tab w:val="left" w:pos="720"/>
        </w:tabs>
        <w:spacing w:after="120"/>
        <w:rPr>
          <w:rFonts w:ascii="Arial" w:hAnsi="Arial" w:cs="Arial"/>
          <w:b/>
          <w:sz w:val="28"/>
          <w:szCs w:val="28"/>
        </w:rPr>
      </w:pPr>
      <w:r>
        <w:rPr>
          <w:rFonts w:ascii="Arial" w:hAnsi="Arial" w:cs="Arial"/>
          <w:b/>
          <w:sz w:val="28"/>
          <w:szCs w:val="28"/>
        </w:rPr>
        <w:t>4. Tool List</w:t>
      </w:r>
    </w:p>
    <w:p w14:paraId="12B331B2" w14:textId="47847CC8" w:rsidR="00F35336" w:rsidRPr="00FD767B" w:rsidRDefault="00FD767B" w:rsidP="00FD767B">
      <w:pPr>
        <w:pStyle w:val="ListParagraph"/>
        <w:numPr>
          <w:ilvl w:val="0"/>
          <w:numId w:val="11"/>
        </w:numPr>
        <w:tabs>
          <w:tab w:val="left" w:pos="720"/>
        </w:tabs>
        <w:spacing w:after="120"/>
      </w:pPr>
      <w:r w:rsidRPr="00FD767B">
        <w:t>Windows 10</w:t>
      </w:r>
    </w:p>
    <w:p w14:paraId="7AA282E5" w14:textId="51630FAF" w:rsidR="00FD767B" w:rsidRPr="00FD767B" w:rsidRDefault="00FD767B" w:rsidP="00FD767B">
      <w:pPr>
        <w:pStyle w:val="ListParagraph"/>
        <w:numPr>
          <w:ilvl w:val="0"/>
          <w:numId w:val="11"/>
        </w:numPr>
        <w:tabs>
          <w:tab w:val="left" w:pos="720"/>
        </w:tabs>
        <w:spacing w:after="120"/>
      </w:pPr>
      <w:r w:rsidRPr="00FD767B">
        <w:t>Mac OSX</w:t>
      </w:r>
    </w:p>
    <w:p w14:paraId="7FB156FC" w14:textId="31962FEB" w:rsidR="00FD767B" w:rsidRPr="00FD767B" w:rsidRDefault="00FD767B" w:rsidP="00FD767B">
      <w:pPr>
        <w:pStyle w:val="ListParagraph"/>
        <w:numPr>
          <w:ilvl w:val="0"/>
          <w:numId w:val="11"/>
        </w:numPr>
        <w:tabs>
          <w:tab w:val="left" w:pos="720"/>
        </w:tabs>
        <w:spacing w:after="120"/>
      </w:pPr>
      <w:r w:rsidRPr="00FD767B">
        <w:t>Trello</w:t>
      </w:r>
    </w:p>
    <w:p w14:paraId="7CBB1EB6" w14:textId="30AAB077" w:rsidR="00FD767B" w:rsidRPr="00FD767B" w:rsidRDefault="00FD767B" w:rsidP="00FD767B">
      <w:pPr>
        <w:pStyle w:val="ListParagraph"/>
        <w:numPr>
          <w:ilvl w:val="0"/>
          <w:numId w:val="11"/>
        </w:numPr>
        <w:tabs>
          <w:tab w:val="left" w:pos="720"/>
        </w:tabs>
        <w:spacing w:after="120"/>
      </w:pPr>
      <w:proofErr w:type="spellStart"/>
      <w:r w:rsidRPr="00FD767B">
        <w:t>PhPMyAdmin</w:t>
      </w:r>
      <w:proofErr w:type="spellEnd"/>
    </w:p>
    <w:p w14:paraId="197B77AC" w14:textId="626BAFAE" w:rsidR="00FD767B" w:rsidRPr="00FD767B" w:rsidRDefault="00AA161C" w:rsidP="00FD767B">
      <w:pPr>
        <w:pStyle w:val="ListParagraph"/>
        <w:numPr>
          <w:ilvl w:val="0"/>
          <w:numId w:val="11"/>
        </w:numPr>
        <w:tabs>
          <w:tab w:val="left" w:pos="720"/>
        </w:tabs>
        <w:spacing w:after="120"/>
      </w:pPr>
      <w:hyperlink r:id="rId13" w:history="1">
        <w:r w:rsidR="00FD767B" w:rsidRPr="00FD767B">
          <w:rPr>
            <w:rStyle w:val="Hyperlink"/>
            <w:color w:val="auto"/>
          </w:rPr>
          <w:t>https://draw.io</w:t>
        </w:r>
      </w:hyperlink>
    </w:p>
    <w:p w14:paraId="4586765C" w14:textId="1A6A7E81" w:rsidR="00FD767B" w:rsidRPr="00FD767B" w:rsidRDefault="00FD767B" w:rsidP="00FD767B">
      <w:pPr>
        <w:pStyle w:val="ListParagraph"/>
        <w:numPr>
          <w:ilvl w:val="0"/>
          <w:numId w:val="11"/>
        </w:numPr>
        <w:tabs>
          <w:tab w:val="left" w:pos="720"/>
        </w:tabs>
        <w:spacing w:after="120"/>
      </w:pPr>
      <w:r w:rsidRPr="00FD767B">
        <w:t>MySQL</w:t>
      </w:r>
    </w:p>
    <w:p w14:paraId="583F9601" w14:textId="7061759C" w:rsidR="00FD767B" w:rsidRPr="00FD767B" w:rsidRDefault="00FD767B" w:rsidP="00FD767B">
      <w:pPr>
        <w:pStyle w:val="ListParagraph"/>
        <w:numPr>
          <w:ilvl w:val="0"/>
          <w:numId w:val="11"/>
        </w:numPr>
        <w:tabs>
          <w:tab w:val="left" w:pos="720"/>
        </w:tabs>
        <w:spacing w:after="120"/>
      </w:pPr>
      <w:r w:rsidRPr="00FD767B">
        <w:t>Microsoft Word</w:t>
      </w:r>
    </w:p>
    <w:p w14:paraId="728B985F" w14:textId="5F3F3A3E" w:rsidR="00FD767B" w:rsidRPr="00FD767B" w:rsidRDefault="00FD767B" w:rsidP="00FD767B">
      <w:pPr>
        <w:pStyle w:val="ListParagraph"/>
        <w:numPr>
          <w:ilvl w:val="0"/>
          <w:numId w:val="11"/>
        </w:numPr>
        <w:tabs>
          <w:tab w:val="left" w:pos="720"/>
        </w:tabs>
        <w:spacing w:after="120"/>
      </w:pPr>
      <w:r w:rsidRPr="00FD767B">
        <w:t>Microsoft Excel</w:t>
      </w:r>
    </w:p>
    <w:p w14:paraId="3365B0DF" w14:textId="1F085CA8" w:rsidR="00FD767B" w:rsidRPr="00FD767B" w:rsidRDefault="00FD767B" w:rsidP="00FD767B">
      <w:pPr>
        <w:pStyle w:val="ListParagraph"/>
        <w:numPr>
          <w:ilvl w:val="0"/>
          <w:numId w:val="11"/>
        </w:numPr>
        <w:tabs>
          <w:tab w:val="left" w:pos="720"/>
        </w:tabs>
        <w:spacing w:after="120"/>
      </w:pPr>
      <w:r w:rsidRPr="00FD767B">
        <w:t>Sublime Text</w:t>
      </w:r>
    </w:p>
    <w:p w14:paraId="189ECC17" w14:textId="77CC3D57" w:rsidR="00FD767B" w:rsidRPr="00FD767B" w:rsidRDefault="00FD767B" w:rsidP="00FD767B">
      <w:pPr>
        <w:pStyle w:val="ListParagraph"/>
        <w:numPr>
          <w:ilvl w:val="0"/>
          <w:numId w:val="11"/>
        </w:numPr>
        <w:tabs>
          <w:tab w:val="left" w:pos="720"/>
        </w:tabs>
        <w:spacing w:after="120"/>
      </w:pPr>
      <w:proofErr w:type="spellStart"/>
      <w:r w:rsidRPr="00FD767B">
        <w:t>NotePad</w:t>
      </w:r>
      <w:proofErr w:type="spellEnd"/>
      <w:r w:rsidRPr="00FD767B">
        <w:t>++</w:t>
      </w:r>
    </w:p>
    <w:p w14:paraId="3B20E3B4" w14:textId="79C3BE85" w:rsidR="00FD767B" w:rsidRPr="00FD767B" w:rsidRDefault="00FD767B" w:rsidP="00FD767B">
      <w:pPr>
        <w:pStyle w:val="ListParagraph"/>
        <w:numPr>
          <w:ilvl w:val="0"/>
          <w:numId w:val="11"/>
        </w:numPr>
        <w:tabs>
          <w:tab w:val="left" w:pos="720"/>
        </w:tabs>
        <w:spacing w:after="120"/>
      </w:pPr>
      <w:r>
        <w:t>IntelliJ</w:t>
      </w:r>
      <w:r w:rsidRPr="00FD767B">
        <w:t xml:space="preserve"> IDEA</w:t>
      </w:r>
    </w:p>
    <w:p w14:paraId="0C0E4207" w14:textId="77777777" w:rsidR="009972A3" w:rsidRDefault="009972A3">
      <w:pPr>
        <w:tabs>
          <w:tab w:val="left" w:pos="720"/>
          <w:tab w:val="right" w:pos="8640"/>
        </w:tabs>
      </w:pPr>
    </w:p>
    <w:p w14:paraId="7F286F30" w14:textId="77777777" w:rsidR="009972A3" w:rsidRDefault="009972A3">
      <w:pPr>
        <w:numPr>
          <w:ilvl w:val="0"/>
          <w:numId w:val="7"/>
        </w:numPr>
        <w:tabs>
          <w:tab w:val="left" w:pos="720"/>
        </w:tabs>
        <w:spacing w:after="120"/>
        <w:rPr>
          <w:rFonts w:ascii="Arial" w:hAnsi="Arial" w:cs="Arial"/>
          <w:b/>
          <w:sz w:val="28"/>
          <w:szCs w:val="28"/>
        </w:rPr>
      </w:pPr>
      <w:r>
        <w:rPr>
          <w:rFonts w:ascii="Arial" w:hAnsi="Arial" w:cs="Arial"/>
          <w:b/>
          <w:sz w:val="28"/>
          <w:szCs w:val="28"/>
        </w:rPr>
        <w:t>Project Implementation</w:t>
      </w:r>
    </w:p>
    <w:p w14:paraId="6A08CD6E" w14:textId="77777777" w:rsidR="009972A3" w:rsidRDefault="009972A3">
      <w:pPr>
        <w:tabs>
          <w:tab w:val="left" w:pos="720"/>
        </w:tabs>
        <w:spacing w:after="120"/>
      </w:pPr>
    </w:p>
    <w:p w14:paraId="327EC907" w14:textId="0C07EA7A" w:rsidR="009972A3" w:rsidRDefault="009972A3" w:rsidP="00F26627">
      <w:pPr>
        <w:numPr>
          <w:ilvl w:val="1"/>
          <w:numId w:val="5"/>
        </w:numPr>
        <w:tabs>
          <w:tab w:val="left" w:pos="720"/>
        </w:tabs>
        <w:spacing w:after="120"/>
        <w:rPr>
          <w:rFonts w:ascii="Arial" w:hAnsi="Arial" w:cs="Arial"/>
          <w:b/>
        </w:rPr>
      </w:pPr>
      <w:r>
        <w:rPr>
          <w:rFonts w:ascii="Arial" w:hAnsi="Arial" w:cs="Arial"/>
          <w:b/>
        </w:rPr>
        <w:t>Actual project time-line vs. proposed project time-line</w:t>
      </w:r>
    </w:p>
    <w:p w14:paraId="5EF22F28" w14:textId="37A571CC" w:rsidR="00F26627" w:rsidRDefault="00D82C0E" w:rsidP="00D82C0E">
      <w:pPr>
        <w:tabs>
          <w:tab w:val="left" w:pos="720"/>
        </w:tabs>
        <w:ind w:left="1080"/>
        <w:rPr>
          <w:rFonts w:ascii="Arial" w:hAnsi="Arial" w:cs="Arial"/>
        </w:rPr>
      </w:pPr>
      <w:r>
        <w:rPr>
          <w:rFonts w:ascii="Arial" w:hAnsi="Arial" w:cs="Arial"/>
        </w:rPr>
        <w:tab/>
      </w:r>
      <w:r w:rsidR="00F26627">
        <w:rPr>
          <w:rFonts w:ascii="Arial" w:hAnsi="Arial" w:cs="Arial"/>
        </w:rPr>
        <w:t xml:space="preserve">Our original timeline had multiple parts different from the actual final timeline. For one, we had originally planned to do a large amount of extra work, through the enthusiasm we had for the project. Then, we had some estimates on when these tasks would be accomplished. After a few weeks, and receiving more course work from other classes, we quickly realized we were a bit too </w:t>
      </w:r>
      <w:r>
        <w:rPr>
          <w:rFonts w:ascii="Arial" w:hAnsi="Arial" w:cs="Arial"/>
        </w:rPr>
        <w:t>ambitious</w:t>
      </w:r>
      <w:r w:rsidR="00F26627">
        <w:rPr>
          <w:rFonts w:ascii="Arial" w:hAnsi="Arial" w:cs="Arial"/>
        </w:rPr>
        <w:t xml:space="preserve"> with what was reasonably </w:t>
      </w:r>
      <w:r>
        <w:rPr>
          <w:rFonts w:ascii="Arial" w:hAnsi="Arial" w:cs="Arial"/>
        </w:rPr>
        <w:t xml:space="preserve">attainable in the time allotted. </w:t>
      </w:r>
    </w:p>
    <w:p w14:paraId="2524301D" w14:textId="7182407E" w:rsidR="00D82C0E" w:rsidRPr="00F26627" w:rsidRDefault="00D82C0E" w:rsidP="00D82C0E">
      <w:pPr>
        <w:tabs>
          <w:tab w:val="left" w:pos="720"/>
        </w:tabs>
        <w:ind w:left="1080"/>
        <w:rPr>
          <w:rFonts w:ascii="Arial" w:hAnsi="Arial" w:cs="Arial"/>
          <w:b/>
        </w:rPr>
      </w:pPr>
      <w:r>
        <w:rPr>
          <w:rFonts w:ascii="Arial" w:hAnsi="Arial" w:cs="Arial"/>
        </w:rPr>
        <w:tab/>
        <w:t xml:space="preserve">We ended up removing some extra features, and focused our efforts on the core of the project requirements. Our rough timeline was continuously changing throughout the weeks, as some tasks took shorter, and longer, than we originally planned. We learned that project time estimation is very difficult, and after talking to some people in the industry, and reading forums, we weren’t alone. </w:t>
      </w:r>
      <w:r w:rsidRPr="00D82C0E">
        <w:rPr>
          <w:rFonts w:ascii="Arial" w:hAnsi="Arial" w:cs="Arial"/>
        </w:rPr>
        <w:t xml:space="preserve">Project time management, and time estimation, is a learned skill that must be developed, and luckily we </w:t>
      </w:r>
      <w:proofErr w:type="gramStart"/>
      <w:r w:rsidRPr="00D82C0E">
        <w:rPr>
          <w:rFonts w:ascii="Arial" w:hAnsi="Arial" w:cs="Arial"/>
        </w:rPr>
        <w:t>were able to</w:t>
      </w:r>
      <w:proofErr w:type="gramEnd"/>
      <w:r w:rsidRPr="00D82C0E">
        <w:rPr>
          <w:rFonts w:ascii="Arial" w:hAnsi="Arial" w:cs="Arial"/>
        </w:rPr>
        <w:t xml:space="preserve"> notice this in our college career, so we can plan for it and be ready for the challenge once we’re in the field.</w:t>
      </w:r>
    </w:p>
    <w:p w14:paraId="01A9B41A" w14:textId="77777777" w:rsidR="009972A3" w:rsidRDefault="009972A3">
      <w:pPr>
        <w:numPr>
          <w:ilvl w:val="1"/>
          <w:numId w:val="5"/>
        </w:numPr>
        <w:tabs>
          <w:tab w:val="left" w:pos="720"/>
        </w:tabs>
        <w:spacing w:after="120"/>
        <w:rPr>
          <w:rFonts w:ascii="Arial" w:hAnsi="Arial" w:cs="Arial"/>
          <w:b/>
        </w:rPr>
      </w:pPr>
      <w:r>
        <w:rPr>
          <w:rFonts w:ascii="Arial" w:hAnsi="Arial" w:cs="Arial"/>
          <w:b/>
        </w:rPr>
        <w:t>Team Member Individual Achievement</w:t>
      </w:r>
    </w:p>
    <w:p w14:paraId="1B1F47B0" w14:textId="52620ACD" w:rsidR="00F1307B" w:rsidRDefault="00F1307B" w:rsidP="00E82164">
      <w:pPr>
        <w:spacing w:after="120"/>
        <w:ind w:left="720"/>
        <w:rPr>
          <w:rFonts w:ascii="Arial" w:hAnsi="Arial" w:cs="Arial"/>
          <w:b/>
        </w:rPr>
      </w:pPr>
      <w:r>
        <w:rPr>
          <w:rFonts w:ascii="Arial" w:hAnsi="Arial" w:cs="Arial"/>
          <w:b/>
        </w:rPr>
        <w:t xml:space="preserve">     Colby Leclerc</w:t>
      </w:r>
    </w:p>
    <w:p w14:paraId="6FE22994" w14:textId="0376D47A" w:rsidR="00F1307B" w:rsidRDefault="00287227" w:rsidP="00E82164">
      <w:pPr>
        <w:spacing w:after="120"/>
        <w:ind w:left="720" w:firstLine="720"/>
        <w:rPr>
          <w:rFonts w:ascii="Arial" w:hAnsi="Arial" w:cs="Arial"/>
        </w:rPr>
      </w:pPr>
      <w:r>
        <w:rPr>
          <w:rFonts w:ascii="Arial" w:hAnsi="Arial" w:cs="Arial"/>
        </w:rPr>
        <w:t>Self-evaluation:</w:t>
      </w:r>
    </w:p>
    <w:p w14:paraId="00C20C17" w14:textId="11B1865E" w:rsidR="00287227" w:rsidRDefault="00287227" w:rsidP="00E82164">
      <w:pPr>
        <w:spacing w:after="120"/>
        <w:ind w:left="1440" w:firstLine="720"/>
        <w:rPr>
          <w:rFonts w:ascii="Arial" w:hAnsi="Arial" w:cs="Arial"/>
        </w:rPr>
      </w:pPr>
      <w:r>
        <w:rPr>
          <w:rFonts w:ascii="Arial" w:hAnsi="Arial" w:cs="Arial"/>
        </w:rPr>
        <w:t xml:space="preserve">At the start of the project, Krista and I split up the tasks at hand and discussed how we could both contribute to the project equally. Thus, I completed my tasks on time, and gave my full effort </w:t>
      </w:r>
      <w:r>
        <w:rPr>
          <w:rFonts w:ascii="Arial" w:hAnsi="Arial" w:cs="Arial"/>
        </w:rPr>
        <w:lastRenderedPageBreak/>
        <w:t xml:space="preserve">on each task assigned to me. Through constant discussion, both Krista and I worked together to solve the hurdles we came across during the project. Krista and I split up equally the job of designing and creating the tables, populating them with data, and creating each query shown in the presentation. Note Krista went the extra mile and made the interface pop with awesome colors and graphics. </w:t>
      </w:r>
    </w:p>
    <w:p w14:paraId="287203BE" w14:textId="444C29A6" w:rsidR="00287227" w:rsidRDefault="00287227" w:rsidP="00E82164">
      <w:pPr>
        <w:spacing w:after="120"/>
        <w:ind w:left="720" w:firstLine="720"/>
        <w:rPr>
          <w:rFonts w:ascii="Arial" w:hAnsi="Arial" w:cs="Arial"/>
        </w:rPr>
      </w:pPr>
      <w:r>
        <w:rPr>
          <w:rFonts w:ascii="Arial" w:hAnsi="Arial" w:cs="Arial"/>
        </w:rPr>
        <w:t>What I Learned:</w:t>
      </w:r>
    </w:p>
    <w:p w14:paraId="5984364C" w14:textId="38C1C5F6" w:rsidR="00287227" w:rsidRDefault="00287227" w:rsidP="00E82164">
      <w:pPr>
        <w:spacing w:after="120"/>
        <w:ind w:left="1440" w:firstLine="720"/>
        <w:rPr>
          <w:rFonts w:ascii="Arial" w:hAnsi="Arial" w:cs="Arial"/>
        </w:rPr>
      </w:pPr>
      <w:r>
        <w:rPr>
          <w:rFonts w:ascii="Arial" w:hAnsi="Arial" w:cs="Arial"/>
        </w:rPr>
        <w:t xml:space="preserve">From the beginning, we both had huge ambitions for what </w:t>
      </w:r>
      <w:r w:rsidR="0050686F">
        <w:rPr>
          <w:rFonts w:ascii="Arial" w:hAnsi="Arial" w:cs="Arial"/>
        </w:rPr>
        <w:t xml:space="preserve">we </w:t>
      </w:r>
      <w:r>
        <w:rPr>
          <w:rFonts w:ascii="Arial" w:hAnsi="Arial" w:cs="Arial"/>
        </w:rPr>
        <w:t xml:space="preserve">wanted the project to be about, and were thrilled to execute on our goals. However, after evaluating </w:t>
      </w:r>
      <w:r w:rsidR="0050686F">
        <w:rPr>
          <w:rFonts w:ascii="Arial" w:hAnsi="Arial" w:cs="Arial"/>
        </w:rPr>
        <w:t xml:space="preserve">the tasks at hand, and the available time allotted, we decided to cut back on the extra “fluff” we wanted to add, and stick to the core responsibilities of the project. I learned it’s fun to brainstorm and record what we would like to accomplish, but we should also be realistic in our goals, and find a balance between making goals challenging enough to push ourselves, but not too challenging as to set ourselves up for failure. Furthermore, I learned about proper project proposal formatting, and what kind of information may be expected from such proposals, which is a great way to expose us to the kinds of things we’ll see when working in the industry. </w:t>
      </w:r>
    </w:p>
    <w:p w14:paraId="318F865B" w14:textId="78DC487B" w:rsidR="00E82164" w:rsidRDefault="00E82164" w:rsidP="00E82164">
      <w:pPr>
        <w:spacing w:after="120"/>
        <w:ind w:firstLine="720"/>
        <w:rPr>
          <w:rFonts w:ascii="Arial" w:hAnsi="Arial" w:cs="Arial"/>
          <w:b/>
        </w:rPr>
      </w:pPr>
      <w:r>
        <w:rPr>
          <w:rFonts w:ascii="Arial" w:hAnsi="Arial" w:cs="Arial"/>
          <w:b/>
        </w:rPr>
        <w:t>Krista Forsythe</w:t>
      </w:r>
    </w:p>
    <w:p w14:paraId="67C43D2C" w14:textId="77777777" w:rsidR="00E82164" w:rsidRPr="00E82164" w:rsidRDefault="00E82164" w:rsidP="00E82164">
      <w:pPr>
        <w:suppressAutoHyphens w:val="0"/>
        <w:ind w:left="1440"/>
        <w:rPr>
          <w:rFonts w:ascii="Arial" w:eastAsia="Times New Roman" w:hAnsi="Arial" w:cs="Arial"/>
          <w:color w:val="000000"/>
          <w:kern w:val="0"/>
          <w:lang w:eastAsia="en-US" w:bidi="ar-SA"/>
        </w:rPr>
      </w:pPr>
      <w:r w:rsidRPr="00E82164">
        <w:rPr>
          <w:rFonts w:ascii="Arial" w:eastAsia="Times New Roman" w:hAnsi="Arial" w:cs="Arial"/>
          <w:color w:val="000000"/>
          <w:kern w:val="0"/>
          <w:lang w:eastAsia="en-US" w:bidi="ar-SA"/>
        </w:rPr>
        <w:t>Self-evaluation:</w:t>
      </w:r>
    </w:p>
    <w:p w14:paraId="6E6BAEFA" w14:textId="77777777" w:rsidR="00E82164" w:rsidRPr="00E82164" w:rsidRDefault="00E82164" w:rsidP="00E82164">
      <w:pPr>
        <w:suppressAutoHyphens w:val="0"/>
        <w:ind w:left="1440" w:firstLine="720"/>
        <w:rPr>
          <w:rFonts w:ascii="Arial" w:eastAsia="Times New Roman" w:hAnsi="Arial" w:cs="Arial"/>
          <w:color w:val="000000"/>
          <w:kern w:val="0"/>
          <w:lang w:eastAsia="en-US" w:bidi="ar-SA"/>
        </w:rPr>
      </w:pPr>
      <w:r w:rsidRPr="00E82164">
        <w:rPr>
          <w:rFonts w:ascii="Arial" w:eastAsia="Times New Roman" w:hAnsi="Arial" w:cs="Arial"/>
          <w:color w:val="000000"/>
          <w:kern w:val="0"/>
          <w:lang w:eastAsia="en-US" w:bidi="ar-SA"/>
        </w:rPr>
        <w:t xml:space="preserve">From the </w:t>
      </w:r>
      <w:proofErr w:type="gramStart"/>
      <w:r w:rsidRPr="00E82164">
        <w:rPr>
          <w:rFonts w:ascii="Arial" w:eastAsia="Times New Roman" w:hAnsi="Arial" w:cs="Arial"/>
          <w:color w:val="000000"/>
          <w:kern w:val="0"/>
          <w:lang w:eastAsia="en-US" w:bidi="ar-SA"/>
        </w:rPr>
        <w:t>day</w:t>
      </w:r>
      <w:proofErr w:type="gramEnd"/>
      <w:r w:rsidRPr="00E82164">
        <w:rPr>
          <w:rFonts w:ascii="Arial" w:eastAsia="Times New Roman" w:hAnsi="Arial" w:cs="Arial"/>
          <w:color w:val="000000"/>
          <w:kern w:val="0"/>
          <w:lang w:eastAsia="en-US" w:bidi="ar-SA"/>
        </w:rPr>
        <w:t xml:space="preserve"> we chose each other as partners, Colby and I have stayed in contact about what we wanted to do for our project. Since then, I've tried to stay on top of things by meeting deadlines and pacing myself nicely. Any problems that we faced, we tackled them together. </w:t>
      </w:r>
      <w:proofErr w:type="gramStart"/>
      <w:r w:rsidRPr="00E82164">
        <w:rPr>
          <w:rFonts w:ascii="Arial" w:eastAsia="Times New Roman" w:hAnsi="Arial" w:cs="Arial"/>
          <w:color w:val="000000"/>
          <w:kern w:val="0"/>
          <w:lang w:eastAsia="en-US" w:bidi="ar-SA"/>
        </w:rPr>
        <w:t>All of</w:t>
      </w:r>
      <w:proofErr w:type="gramEnd"/>
      <w:r w:rsidRPr="00E82164">
        <w:rPr>
          <w:rFonts w:ascii="Arial" w:eastAsia="Times New Roman" w:hAnsi="Arial" w:cs="Arial"/>
          <w:color w:val="000000"/>
          <w:kern w:val="0"/>
          <w:lang w:eastAsia="en-US" w:bidi="ar-SA"/>
        </w:rPr>
        <w:t xml:space="preserve"> the tasks were split equally, and eventually we finished a project that I can say that I'm proud of.</w:t>
      </w:r>
    </w:p>
    <w:p w14:paraId="34249F89" w14:textId="77777777" w:rsidR="00E82164" w:rsidRPr="00E82164" w:rsidRDefault="00E82164" w:rsidP="00E82164">
      <w:pPr>
        <w:suppressAutoHyphens w:val="0"/>
        <w:ind w:left="1440"/>
        <w:rPr>
          <w:rFonts w:ascii="Arial" w:eastAsia="Times New Roman" w:hAnsi="Arial" w:cs="Arial"/>
          <w:color w:val="000000"/>
          <w:kern w:val="0"/>
          <w:lang w:eastAsia="en-US" w:bidi="ar-SA"/>
        </w:rPr>
      </w:pPr>
    </w:p>
    <w:p w14:paraId="7C092834" w14:textId="77777777" w:rsidR="00E82164" w:rsidRPr="00E82164" w:rsidRDefault="00E82164" w:rsidP="00E82164">
      <w:pPr>
        <w:suppressAutoHyphens w:val="0"/>
        <w:ind w:left="1440"/>
        <w:rPr>
          <w:rFonts w:ascii="Arial" w:eastAsia="Times New Roman" w:hAnsi="Arial" w:cs="Arial"/>
          <w:color w:val="000000"/>
          <w:kern w:val="0"/>
          <w:lang w:eastAsia="en-US" w:bidi="ar-SA"/>
        </w:rPr>
      </w:pPr>
      <w:r w:rsidRPr="00E82164">
        <w:rPr>
          <w:rFonts w:ascii="Arial" w:eastAsia="Times New Roman" w:hAnsi="Arial" w:cs="Arial"/>
          <w:color w:val="000000"/>
          <w:kern w:val="0"/>
          <w:lang w:eastAsia="en-US" w:bidi="ar-SA"/>
        </w:rPr>
        <w:t>What I Learned:</w:t>
      </w:r>
    </w:p>
    <w:p w14:paraId="06584024" w14:textId="77777777" w:rsidR="00E82164" w:rsidRPr="00E82164" w:rsidRDefault="00E82164" w:rsidP="00E82164">
      <w:pPr>
        <w:suppressAutoHyphens w:val="0"/>
        <w:ind w:left="1440" w:firstLine="720"/>
        <w:rPr>
          <w:rFonts w:ascii="Arial" w:eastAsia="Times New Roman" w:hAnsi="Arial" w:cs="Arial"/>
          <w:color w:val="000000"/>
          <w:kern w:val="0"/>
          <w:lang w:eastAsia="en-US" w:bidi="ar-SA"/>
        </w:rPr>
      </w:pPr>
      <w:r w:rsidRPr="00E82164">
        <w:rPr>
          <w:rFonts w:ascii="Arial" w:eastAsia="Times New Roman" w:hAnsi="Arial" w:cs="Arial"/>
          <w:color w:val="000000"/>
          <w:kern w:val="0"/>
          <w:lang w:eastAsia="en-US" w:bidi="ar-SA"/>
        </w:rPr>
        <w:t xml:space="preserve">From the start of this project, I </w:t>
      </w:r>
      <w:proofErr w:type="gramStart"/>
      <w:r w:rsidRPr="00E82164">
        <w:rPr>
          <w:rFonts w:ascii="Arial" w:eastAsia="Times New Roman" w:hAnsi="Arial" w:cs="Arial"/>
          <w:color w:val="000000"/>
          <w:kern w:val="0"/>
          <w:lang w:eastAsia="en-US" w:bidi="ar-SA"/>
        </w:rPr>
        <w:t>was able to</w:t>
      </w:r>
      <w:proofErr w:type="gramEnd"/>
      <w:r w:rsidRPr="00E82164">
        <w:rPr>
          <w:rFonts w:ascii="Arial" w:eastAsia="Times New Roman" w:hAnsi="Arial" w:cs="Arial"/>
          <w:color w:val="000000"/>
          <w:kern w:val="0"/>
          <w:lang w:eastAsia="en-US" w:bidi="ar-SA"/>
        </w:rPr>
        <w:t xml:space="preserve"> learn many things about how to formally create a database. I've learned about how to create an ERD diagram, as well as a database schema. </w:t>
      </w:r>
      <w:proofErr w:type="gramStart"/>
      <w:r w:rsidRPr="00E82164">
        <w:rPr>
          <w:rFonts w:ascii="Arial" w:eastAsia="Times New Roman" w:hAnsi="Arial" w:cs="Arial"/>
          <w:color w:val="000000"/>
          <w:kern w:val="0"/>
          <w:lang w:eastAsia="en-US" w:bidi="ar-SA"/>
        </w:rPr>
        <w:t>Both of these</w:t>
      </w:r>
      <w:proofErr w:type="gramEnd"/>
      <w:r w:rsidRPr="00E82164">
        <w:rPr>
          <w:rFonts w:ascii="Arial" w:eastAsia="Times New Roman" w:hAnsi="Arial" w:cs="Arial"/>
          <w:color w:val="000000"/>
          <w:kern w:val="0"/>
          <w:lang w:eastAsia="en-US" w:bidi="ar-SA"/>
        </w:rPr>
        <w:t xml:space="preserve"> things are vital to making sure that a database can be implemented correctly. I was also able to learn about how things might be proposed in the real world. Most importantly, I've learned that I want to take on a career that heavily relates to database design and creation.</w:t>
      </w:r>
    </w:p>
    <w:p w14:paraId="1540FAA5" w14:textId="77777777" w:rsidR="00E82164" w:rsidRDefault="00E82164" w:rsidP="0050686F">
      <w:pPr>
        <w:spacing w:after="120"/>
        <w:ind w:left="720" w:firstLine="720"/>
        <w:rPr>
          <w:rFonts w:ascii="Arial" w:hAnsi="Arial" w:cs="Arial"/>
        </w:rPr>
      </w:pPr>
    </w:p>
    <w:p w14:paraId="627C7F57" w14:textId="77777777" w:rsidR="00287227" w:rsidRDefault="00287227" w:rsidP="00287227">
      <w:pPr>
        <w:spacing w:after="120"/>
        <w:ind w:left="720" w:firstLine="720"/>
        <w:rPr>
          <w:rFonts w:ascii="Arial" w:hAnsi="Arial" w:cs="Arial"/>
        </w:rPr>
      </w:pPr>
    </w:p>
    <w:p w14:paraId="002353A4" w14:textId="060592A9" w:rsidR="00287227" w:rsidRDefault="00287227" w:rsidP="00F1307B">
      <w:pPr>
        <w:spacing w:after="120"/>
        <w:ind w:left="720"/>
        <w:rPr>
          <w:rFonts w:ascii="Arial" w:hAnsi="Arial" w:cs="Arial"/>
          <w:b/>
        </w:rPr>
      </w:pPr>
      <w:r>
        <w:rPr>
          <w:rFonts w:ascii="Arial" w:hAnsi="Arial" w:cs="Arial"/>
        </w:rPr>
        <w:tab/>
      </w:r>
    </w:p>
    <w:p w14:paraId="7219277B" w14:textId="77777777" w:rsidR="009972A3" w:rsidRDefault="009972A3">
      <w:pPr>
        <w:tabs>
          <w:tab w:val="left" w:pos="720"/>
        </w:tabs>
        <w:spacing w:after="120"/>
      </w:pPr>
    </w:p>
    <w:p w14:paraId="43ADE052" w14:textId="77777777" w:rsidR="009972A3" w:rsidRDefault="009972A3">
      <w:pPr>
        <w:tabs>
          <w:tab w:val="left" w:pos="720"/>
        </w:tabs>
        <w:spacing w:after="120"/>
        <w:rPr>
          <w:rFonts w:ascii="Arial" w:hAnsi="Arial" w:cs="Arial"/>
          <w:b/>
          <w:sz w:val="28"/>
          <w:szCs w:val="28"/>
        </w:rPr>
      </w:pPr>
      <w:r>
        <w:rPr>
          <w:rFonts w:ascii="Arial" w:hAnsi="Arial" w:cs="Arial"/>
          <w:b/>
          <w:sz w:val="28"/>
          <w:szCs w:val="28"/>
        </w:rPr>
        <w:lastRenderedPageBreak/>
        <w:t>6. Queries</w:t>
      </w:r>
    </w:p>
    <w:p w14:paraId="73E07A4D" w14:textId="77777777" w:rsidR="0013152C" w:rsidRDefault="0013152C">
      <w:pPr>
        <w:tabs>
          <w:tab w:val="left" w:pos="720"/>
        </w:tabs>
        <w:spacing w:after="120"/>
        <w:rPr>
          <w:rFonts w:ascii="Arial" w:hAnsi="Arial" w:cs="Arial"/>
          <w:b/>
          <w:sz w:val="28"/>
          <w:szCs w:val="28"/>
        </w:rPr>
      </w:pPr>
    </w:p>
    <w:p w14:paraId="1320E005" w14:textId="77777777" w:rsidR="006D1584" w:rsidRDefault="006D1584">
      <w:pPr>
        <w:tabs>
          <w:tab w:val="left" w:pos="720"/>
        </w:tabs>
        <w:spacing w:after="120"/>
        <w:rPr>
          <w:rFonts w:ascii="Arial" w:hAnsi="Arial" w:cs="Arial"/>
          <w:b/>
          <w:sz w:val="28"/>
          <w:szCs w:val="28"/>
        </w:rPr>
      </w:pPr>
    </w:p>
    <w:p w14:paraId="156516E7" w14:textId="4128A0D0" w:rsidR="0013152C" w:rsidRPr="006A77B6" w:rsidRDefault="0013152C" w:rsidP="0013152C">
      <w:pPr>
        <w:pStyle w:val="ListParagraph"/>
        <w:numPr>
          <w:ilvl w:val="0"/>
          <w:numId w:val="12"/>
        </w:numPr>
        <w:tabs>
          <w:tab w:val="left" w:pos="720"/>
        </w:tabs>
        <w:spacing w:after="120"/>
        <w:rPr>
          <w:rFonts w:cs="Arial"/>
        </w:rPr>
      </w:pPr>
      <w:r w:rsidRPr="006A77B6">
        <w:rPr>
          <w:rFonts w:cs="Arial"/>
        </w:rPr>
        <w:t>I would like to see the platforms that support this game</w:t>
      </w:r>
    </w:p>
    <w:p w14:paraId="092B8527" w14:textId="5806D681" w:rsidR="008C72E0" w:rsidRPr="006A77B6" w:rsidRDefault="008C72E0" w:rsidP="008C72E0">
      <w:pPr>
        <w:pStyle w:val="ListParagraph"/>
        <w:numPr>
          <w:ilvl w:val="1"/>
          <w:numId w:val="12"/>
        </w:numPr>
        <w:tabs>
          <w:tab w:val="left" w:pos="720"/>
        </w:tabs>
        <w:spacing w:after="120"/>
        <w:rPr>
          <w:rFonts w:cs="Arial"/>
        </w:rPr>
      </w:pPr>
      <w:r w:rsidRPr="006A77B6">
        <w:rPr>
          <w:rFonts w:cs="Arial"/>
        </w:rPr>
        <w:t>Explanation: The user selects a game from the dropdown to get all the platforms supported for the specified game.</w:t>
      </w:r>
    </w:p>
    <w:p w14:paraId="659FD945" w14:textId="3407FDD4" w:rsidR="008C72E0" w:rsidRPr="006A77B6" w:rsidRDefault="008C72E0" w:rsidP="008C72E0">
      <w:pPr>
        <w:pStyle w:val="ListParagraph"/>
        <w:numPr>
          <w:ilvl w:val="1"/>
          <w:numId w:val="12"/>
        </w:numPr>
        <w:tabs>
          <w:tab w:val="left" w:pos="720"/>
        </w:tabs>
        <w:spacing w:after="120"/>
        <w:rPr>
          <w:rFonts w:cs="Arial"/>
        </w:rPr>
      </w:pPr>
      <w:r w:rsidRPr="006A77B6">
        <w:rPr>
          <w:rFonts w:cs="Arial"/>
        </w:rPr>
        <w:t xml:space="preserve">Query: </w:t>
      </w:r>
      <w:r w:rsidR="007366C0">
        <w:rPr>
          <w:rFonts w:cs="Arial"/>
        </w:rPr>
        <w:t xml:space="preserve"> </w:t>
      </w:r>
      <w:r w:rsidR="007366C0" w:rsidRPr="007366C0">
        <w:rPr>
          <w:rFonts w:ascii="Courier New" w:hAnsi="Courier New" w:cs="Courier New"/>
        </w:rPr>
        <w:t xml:space="preserve">SELECT </w:t>
      </w:r>
      <w:proofErr w:type="spellStart"/>
      <w:proofErr w:type="gramStart"/>
      <w:r w:rsidR="007366C0" w:rsidRPr="007366C0">
        <w:rPr>
          <w:rFonts w:ascii="Courier New" w:hAnsi="Courier New" w:cs="Courier New"/>
        </w:rPr>
        <w:t>p.Name</w:t>
      </w:r>
      <w:proofErr w:type="spellEnd"/>
      <w:proofErr w:type="gramEnd"/>
      <w:r w:rsidR="007366C0" w:rsidRPr="007366C0">
        <w:rPr>
          <w:rFonts w:ascii="Courier New" w:hAnsi="Courier New" w:cs="Courier New"/>
        </w:rPr>
        <w:t xml:space="preserve"> FROM Platform p, </w:t>
      </w:r>
      <w:proofErr w:type="spellStart"/>
      <w:r w:rsidR="007366C0" w:rsidRPr="007366C0">
        <w:rPr>
          <w:rFonts w:ascii="Courier New" w:hAnsi="Courier New" w:cs="Courier New"/>
        </w:rPr>
        <w:t>G_PlayedOn_P</w:t>
      </w:r>
      <w:proofErr w:type="spellEnd"/>
      <w:r w:rsidR="007366C0" w:rsidRPr="007366C0">
        <w:rPr>
          <w:rFonts w:ascii="Courier New" w:hAnsi="Courier New" w:cs="Courier New"/>
        </w:rPr>
        <w:t xml:space="preserve"> </w:t>
      </w:r>
      <w:proofErr w:type="spellStart"/>
      <w:r w:rsidR="007366C0" w:rsidRPr="007366C0">
        <w:rPr>
          <w:rFonts w:ascii="Courier New" w:hAnsi="Courier New" w:cs="Courier New"/>
        </w:rPr>
        <w:t>gp</w:t>
      </w:r>
      <w:proofErr w:type="spellEnd"/>
      <w:r w:rsidR="007366C0" w:rsidRPr="007366C0">
        <w:rPr>
          <w:rFonts w:ascii="Courier New" w:hAnsi="Courier New" w:cs="Courier New"/>
        </w:rPr>
        <w:t xml:space="preserve">, Game g WHERE </w:t>
      </w:r>
      <w:proofErr w:type="spellStart"/>
      <w:r w:rsidR="007366C0" w:rsidRPr="007366C0">
        <w:rPr>
          <w:rFonts w:ascii="Courier New" w:hAnsi="Courier New" w:cs="Courier New"/>
        </w:rPr>
        <w:t>g.Title</w:t>
      </w:r>
      <w:proofErr w:type="spellEnd"/>
      <w:r w:rsidR="007366C0" w:rsidRPr="007366C0">
        <w:rPr>
          <w:rFonts w:ascii="Courier New" w:hAnsi="Courier New" w:cs="Courier New"/>
        </w:rPr>
        <w:t xml:space="preserve"> = '$</w:t>
      </w:r>
      <w:r w:rsidR="007366C0">
        <w:rPr>
          <w:rFonts w:ascii="Courier New" w:hAnsi="Courier New" w:cs="Courier New"/>
        </w:rPr>
        <w:t>game</w:t>
      </w:r>
      <w:r w:rsidR="007366C0" w:rsidRPr="007366C0">
        <w:rPr>
          <w:rFonts w:ascii="Courier New" w:hAnsi="Courier New" w:cs="Courier New"/>
        </w:rPr>
        <w:t xml:space="preserve"> AND </w:t>
      </w:r>
      <w:proofErr w:type="spellStart"/>
      <w:r w:rsidR="007366C0" w:rsidRPr="007366C0">
        <w:rPr>
          <w:rFonts w:ascii="Courier New" w:hAnsi="Courier New" w:cs="Courier New"/>
        </w:rPr>
        <w:t>p.PlatformID</w:t>
      </w:r>
      <w:proofErr w:type="spellEnd"/>
      <w:r w:rsidR="007366C0" w:rsidRPr="007366C0">
        <w:rPr>
          <w:rFonts w:ascii="Courier New" w:hAnsi="Courier New" w:cs="Courier New"/>
        </w:rPr>
        <w:t xml:space="preserve"> = </w:t>
      </w:r>
      <w:proofErr w:type="spellStart"/>
      <w:r w:rsidR="007366C0" w:rsidRPr="007366C0">
        <w:rPr>
          <w:rFonts w:ascii="Courier New" w:hAnsi="Courier New" w:cs="Courier New"/>
        </w:rPr>
        <w:t>gp.PlatformID</w:t>
      </w:r>
      <w:proofErr w:type="spellEnd"/>
      <w:r w:rsidR="007366C0" w:rsidRPr="007366C0">
        <w:rPr>
          <w:rFonts w:ascii="Courier New" w:hAnsi="Courier New" w:cs="Courier New"/>
        </w:rPr>
        <w:t xml:space="preserve"> AND </w:t>
      </w:r>
      <w:proofErr w:type="spellStart"/>
      <w:r w:rsidR="007366C0" w:rsidRPr="007366C0">
        <w:rPr>
          <w:rFonts w:ascii="Courier New" w:hAnsi="Courier New" w:cs="Courier New"/>
        </w:rPr>
        <w:t>gp.GameID</w:t>
      </w:r>
      <w:proofErr w:type="spellEnd"/>
      <w:r w:rsidR="007366C0" w:rsidRPr="007366C0">
        <w:rPr>
          <w:rFonts w:ascii="Courier New" w:hAnsi="Courier New" w:cs="Courier New"/>
        </w:rPr>
        <w:t xml:space="preserve"> = (SELECT </w:t>
      </w:r>
      <w:proofErr w:type="spellStart"/>
      <w:r w:rsidR="007366C0" w:rsidRPr="007366C0">
        <w:rPr>
          <w:rFonts w:ascii="Courier New" w:hAnsi="Courier New" w:cs="Courier New"/>
        </w:rPr>
        <w:t>GameID</w:t>
      </w:r>
      <w:proofErr w:type="spellEnd"/>
      <w:r w:rsidR="007366C0" w:rsidRPr="007366C0">
        <w:rPr>
          <w:rFonts w:ascii="Courier New" w:hAnsi="Courier New" w:cs="Courier New"/>
        </w:rPr>
        <w:t xml:space="preserve"> FROM Game WHERE Title = '$</w:t>
      </w:r>
      <w:r w:rsidR="007366C0">
        <w:rPr>
          <w:rFonts w:ascii="Courier New" w:hAnsi="Courier New" w:cs="Courier New"/>
        </w:rPr>
        <w:t>game</w:t>
      </w:r>
      <w:r w:rsidR="007366C0" w:rsidRPr="007366C0">
        <w:rPr>
          <w:rFonts w:ascii="Courier New" w:hAnsi="Courier New" w:cs="Courier New"/>
        </w:rPr>
        <w:t>)</w:t>
      </w:r>
    </w:p>
    <w:p w14:paraId="405F1D6F" w14:textId="77777777" w:rsidR="008C72E0" w:rsidRDefault="008C72E0" w:rsidP="008C72E0">
      <w:pPr>
        <w:pStyle w:val="ListParagraph"/>
        <w:numPr>
          <w:ilvl w:val="1"/>
          <w:numId w:val="12"/>
        </w:numPr>
        <w:tabs>
          <w:tab w:val="left" w:pos="720"/>
        </w:tabs>
        <w:spacing w:after="120"/>
        <w:rPr>
          <w:rFonts w:cs="Arial"/>
        </w:rPr>
      </w:pPr>
      <w:r w:rsidRPr="006A77B6">
        <w:rPr>
          <w:rFonts w:cs="Arial"/>
        </w:rPr>
        <w:t>Query Result:</w:t>
      </w:r>
    </w:p>
    <w:p w14:paraId="024BBB5A" w14:textId="02BA9B42" w:rsidR="00CC0DAE" w:rsidRPr="006A77B6" w:rsidRDefault="00CC0DAE" w:rsidP="00CC0DAE">
      <w:pPr>
        <w:pStyle w:val="ListParagraph"/>
        <w:tabs>
          <w:tab w:val="left" w:pos="720"/>
        </w:tabs>
        <w:spacing w:after="120"/>
        <w:ind w:left="1440"/>
        <w:rPr>
          <w:rFonts w:cs="Arial"/>
        </w:rPr>
      </w:pPr>
      <w:r>
        <w:rPr>
          <w:rFonts w:cs="Arial"/>
        </w:rPr>
        <w:tab/>
      </w:r>
      <w:r>
        <w:rPr>
          <w:rFonts w:cs="Arial"/>
          <w:noProof/>
          <w:lang w:eastAsia="en-US" w:bidi="ar-SA"/>
        </w:rPr>
        <w:drawing>
          <wp:inline distT="0" distB="0" distL="0" distR="0" wp14:anchorId="184404B2" wp14:editId="74E14FAD">
            <wp:extent cx="5486400" cy="444500"/>
            <wp:effectExtent l="0" t="0" r="0" b="12700"/>
            <wp:docPr id="13" name="Picture 13" descr="/Users/colbyschool/Desktop/Screen Shot 2017-05-01 at 9.0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colbyschool/Desktop/Screen Shot 2017-05-01 at 9.08.3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44500"/>
                    </a:xfrm>
                    <a:prstGeom prst="rect">
                      <a:avLst/>
                    </a:prstGeom>
                    <a:noFill/>
                    <a:ln>
                      <a:noFill/>
                    </a:ln>
                  </pic:spPr>
                </pic:pic>
              </a:graphicData>
            </a:graphic>
          </wp:inline>
        </w:drawing>
      </w:r>
    </w:p>
    <w:p w14:paraId="285432AB" w14:textId="37FAB563" w:rsidR="0013152C" w:rsidRPr="006A77B6" w:rsidRDefault="0013152C" w:rsidP="0013152C">
      <w:pPr>
        <w:pStyle w:val="ListParagraph"/>
        <w:numPr>
          <w:ilvl w:val="0"/>
          <w:numId w:val="12"/>
        </w:numPr>
        <w:tabs>
          <w:tab w:val="left" w:pos="720"/>
        </w:tabs>
        <w:spacing w:after="120"/>
        <w:rPr>
          <w:rFonts w:cs="Arial"/>
        </w:rPr>
      </w:pPr>
      <w:r w:rsidRPr="006A77B6">
        <w:rPr>
          <w:rFonts w:cs="Arial"/>
        </w:rPr>
        <w:t>I would like to see all games made by game studio ‘y’</w:t>
      </w:r>
    </w:p>
    <w:p w14:paraId="606837A9" w14:textId="5C8C82A1" w:rsidR="00CF0878" w:rsidRPr="006A77B6" w:rsidRDefault="00CF0878" w:rsidP="00CF0878">
      <w:pPr>
        <w:pStyle w:val="ListParagraph"/>
        <w:numPr>
          <w:ilvl w:val="1"/>
          <w:numId w:val="12"/>
        </w:numPr>
        <w:tabs>
          <w:tab w:val="left" w:pos="720"/>
        </w:tabs>
        <w:spacing w:after="120"/>
        <w:rPr>
          <w:rFonts w:cs="Arial"/>
        </w:rPr>
      </w:pPr>
      <w:r w:rsidRPr="006A77B6">
        <w:rPr>
          <w:rFonts w:cs="Arial"/>
        </w:rPr>
        <w:t>Explanation: The user can select, from a dropdown, a specific game studio. Then the user is shown all games developed by the game studio.</w:t>
      </w:r>
    </w:p>
    <w:p w14:paraId="192C3EF1" w14:textId="33D2BF26" w:rsidR="00CF0878" w:rsidRPr="006A77B6" w:rsidRDefault="00CF0878" w:rsidP="00CF0878">
      <w:pPr>
        <w:pStyle w:val="ListParagraph"/>
        <w:numPr>
          <w:ilvl w:val="1"/>
          <w:numId w:val="12"/>
        </w:numPr>
        <w:tabs>
          <w:tab w:val="left" w:pos="720"/>
        </w:tabs>
        <w:spacing w:after="120"/>
        <w:rPr>
          <w:rFonts w:cs="Arial"/>
        </w:rPr>
      </w:pPr>
      <w:r w:rsidRPr="006A77B6">
        <w:rPr>
          <w:rFonts w:cs="Arial"/>
        </w:rPr>
        <w:t xml:space="preserve">Query: </w:t>
      </w:r>
      <w:r w:rsidR="00524D95" w:rsidRPr="00524D95">
        <w:rPr>
          <w:rFonts w:ascii="Courier New" w:hAnsi="Courier New" w:cs="Courier New"/>
        </w:rPr>
        <w:t xml:space="preserve">SELECT </w:t>
      </w:r>
      <w:proofErr w:type="spellStart"/>
      <w:proofErr w:type="gramStart"/>
      <w:r w:rsidR="00524D95" w:rsidRPr="00524D95">
        <w:rPr>
          <w:rFonts w:ascii="Courier New" w:hAnsi="Courier New" w:cs="Courier New"/>
        </w:rPr>
        <w:t>g.Title</w:t>
      </w:r>
      <w:proofErr w:type="spellEnd"/>
      <w:proofErr w:type="gramEnd"/>
      <w:r w:rsidR="00524D95" w:rsidRPr="00524D95">
        <w:rPr>
          <w:rFonts w:ascii="Courier New" w:hAnsi="Courier New" w:cs="Courier New"/>
        </w:rPr>
        <w:t xml:space="preserve"> FROM </w:t>
      </w:r>
      <w:proofErr w:type="spellStart"/>
      <w:r w:rsidR="00524D95" w:rsidRPr="00524D95">
        <w:rPr>
          <w:rFonts w:ascii="Courier New" w:hAnsi="Courier New" w:cs="Courier New"/>
        </w:rPr>
        <w:t>Development_Studio</w:t>
      </w:r>
      <w:proofErr w:type="spellEnd"/>
      <w:r w:rsidR="00524D95" w:rsidRPr="00524D95">
        <w:rPr>
          <w:rFonts w:ascii="Courier New" w:hAnsi="Courier New" w:cs="Courier New"/>
        </w:rPr>
        <w:t xml:space="preserve"> ds, </w:t>
      </w:r>
      <w:proofErr w:type="spellStart"/>
      <w:r w:rsidR="00524D95" w:rsidRPr="00524D95">
        <w:rPr>
          <w:rFonts w:ascii="Courier New" w:hAnsi="Courier New" w:cs="Courier New"/>
        </w:rPr>
        <w:t>G_CreatedAt_DS</w:t>
      </w:r>
      <w:proofErr w:type="spellEnd"/>
      <w:r w:rsidR="00524D95" w:rsidRPr="00524D95">
        <w:rPr>
          <w:rFonts w:ascii="Courier New" w:hAnsi="Courier New" w:cs="Courier New"/>
        </w:rPr>
        <w:t xml:space="preserve"> </w:t>
      </w:r>
      <w:proofErr w:type="spellStart"/>
      <w:r w:rsidR="00524D95" w:rsidRPr="00524D95">
        <w:rPr>
          <w:rFonts w:ascii="Courier New" w:hAnsi="Courier New" w:cs="Courier New"/>
        </w:rPr>
        <w:t>gds</w:t>
      </w:r>
      <w:proofErr w:type="spellEnd"/>
      <w:r w:rsidR="00524D95" w:rsidRPr="00524D95">
        <w:rPr>
          <w:rFonts w:ascii="Courier New" w:hAnsi="Courier New" w:cs="Courier New"/>
        </w:rPr>
        <w:t xml:space="preserve">, Game g WHERE </w:t>
      </w:r>
      <w:proofErr w:type="spellStart"/>
      <w:r w:rsidR="00524D95" w:rsidRPr="00524D95">
        <w:rPr>
          <w:rFonts w:ascii="Courier New" w:hAnsi="Courier New" w:cs="Courier New"/>
        </w:rPr>
        <w:t>ds.Studio_Name</w:t>
      </w:r>
      <w:proofErr w:type="spellEnd"/>
      <w:r w:rsidR="00524D95" w:rsidRPr="00524D95">
        <w:rPr>
          <w:rFonts w:ascii="Courier New" w:hAnsi="Courier New" w:cs="Courier New"/>
        </w:rPr>
        <w:t xml:space="preserve"> = '".$</w:t>
      </w:r>
      <w:proofErr w:type="spellStart"/>
      <w:r w:rsidR="00524D95" w:rsidRPr="00524D95">
        <w:rPr>
          <w:rFonts w:ascii="Courier New" w:hAnsi="Courier New" w:cs="Courier New"/>
        </w:rPr>
        <w:t>devstu</w:t>
      </w:r>
      <w:proofErr w:type="spellEnd"/>
      <w:r w:rsidR="00524D95" w:rsidRPr="00524D95">
        <w:rPr>
          <w:rFonts w:ascii="Courier New" w:hAnsi="Courier New" w:cs="Courier New"/>
        </w:rPr>
        <w:t xml:space="preserve">."' AND </w:t>
      </w:r>
      <w:proofErr w:type="spellStart"/>
      <w:proofErr w:type="gramStart"/>
      <w:r w:rsidR="00524D95" w:rsidRPr="00524D95">
        <w:rPr>
          <w:rFonts w:ascii="Courier New" w:hAnsi="Courier New" w:cs="Courier New"/>
        </w:rPr>
        <w:t>gds.GameID</w:t>
      </w:r>
      <w:proofErr w:type="spellEnd"/>
      <w:proofErr w:type="gramEnd"/>
      <w:r w:rsidR="00524D95" w:rsidRPr="00524D95">
        <w:rPr>
          <w:rFonts w:ascii="Courier New" w:hAnsi="Courier New" w:cs="Courier New"/>
        </w:rPr>
        <w:t xml:space="preserve"> = </w:t>
      </w:r>
      <w:proofErr w:type="spellStart"/>
      <w:r w:rsidR="00524D95" w:rsidRPr="00524D95">
        <w:rPr>
          <w:rFonts w:ascii="Courier New" w:hAnsi="Courier New" w:cs="Courier New"/>
        </w:rPr>
        <w:t>g.GameID</w:t>
      </w:r>
      <w:proofErr w:type="spellEnd"/>
      <w:r w:rsidR="00524D95" w:rsidRPr="00524D95">
        <w:rPr>
          <w:rFonts w:ascii="Courier New" w:hAnsi="Courier New" w:cs="Courier New"/>
        </w:rPr>
        <w:t xml:space="preserve"> AND </w:t>
      </w:r>
      <w:proofErr w:type="spellStart"/>
      <w:r w:rsidR="00524D95" w:rsidRPr="00524D95">
        <w:rPr>
          <w:rFonts w:ascii="Courier New" w:hAnsi="Courier New" w:cs="Courier New"/>
        </w:rPr>
        <w:t>gds.StudioID</w:t>
      </w:r>
      <w:proofErr w:type="spellEnd"/>
      <w:r w:rsidR="00524D95" w:rsidRPr="00524D95">
        <w:rPr>
          <w:rFonts w:ascii="Courier New" w:hAnsi="Courier New" w:cs="Courier New"/>
        </w:rPr>
        <w:t xml:space="preserve"> = (SELECT </w:t>
      </w:r>
      <w:proofErr w:type="spellStart"/>
      <w:r w:rsidR="00524D95" w:rsidRPr="00524D95">
        <w:rPr>
          <w:rFonts w:ascii="Courier New" w:hAnsi="Courier New" w:cs="Courier New"/>
        </w:rPr>
        <w:t>StudioID</w:t>
      </w:r>
      <w:proofErr w:type="spellEnd"/>
      <w:r w:rsidR="00524D95" w:rsidRPr="00524D95">
        <w:rPr>
          <w:rFonts w:ascii="Courier New" w:hAnsi="Courier New" w:cs="Courier New"/>
        </w:rPr>
        <w:t xml:space="preserve"> FROM </w:t>
      </w:r>
      <w:proofErr w:type="spellStart"/>
      <w:r w:rsidR="00524D95" w:rsidRPr="00524D95">
        <w:rPr>
          <w:rFonts w:ascii="Courier New" w:hAnsi="Courier New" w:cs="Courier New"/>
        </w:rPr>
        <w:t>Development_Studio</w:t>
      </w:r>
      <w:proofErr w:type="spellEnd"/>
      <w:r w:rsidR="00524D95" w:rsidRPr="00524D95">
        <w:rPr>
          <w:rFonts w:ascii="Courier New" w:hAnsi="Courier New" w:cs="Courier New"/>
        </w:rPr>
        <w:t xml:space="preserve"> WHERE </w:t>
      </w:r>
      <w:proofErr w:type="spellStart"/>
      <w:r w:rsidR="00524D95" w:rsidRPr="00524D95">
        <w:rPr>
          <w:rFonts w:ascii="Courier New" w:hAnsi="Courier New" w:cs="Courier New"/>
        </w:rPr>
        <w:t>Studio_Name</w:t>
      </w:r>
      <w:proofErr w:type="spellEnd"/>
      <w:r w:rsidR="00524D95" w:rsidRPr="00524D95">
        <w:rPr>
          <w:rFonts w:ascii="Courier New" w:hAnsi="Courier New" w:cs="Courier New"/>
        </w:rPr>
        <w:t xml:space="preserve"> = '".$</w:t>
      </w:r>
      <w:proofErr w:type="spellStart"/>
      <w:r w:rsidR="00524D95" w:rsidRPr="00524D95">
        <w:rPr>
          <w:rFonts w:ascii="Courier New" w:hAnsi="Courier New" w:cs="Courier New"/>
        </w:rPr>
        <w:t>devstu</w:t>
      </w:r>
      <w:proofErr w:type="spellEnd"/>
      <w:r w:rsidR="00524D95" w:rsidRPr="00524D95">
        <w:rPr>
          <w:rFonts w:ascii="Courier New" w:hAnsi="Courier New" w:cs="Courier New"/>
        </w:rPr>
        <w:t>."')</w:t>
      </w:r>
    </w:p>
    <w:p w14:paraId="51775048" w14:textId="2DA0564E" w:rsidR="00CF0878" w:rsidRPr="006A77B6" w:rsidRDefault="00CF0878" w:rsidP="00CF0878">
      <w:pPr>
        <w:pStyle w:val="ListParagraph"/>
        <w:numPr>
          <w:ilvl w:val="1"/>
          <w:numId w:val="12"/>
        </w:numPr>
        <w:tabs>
          <w:tab w:val="left" w:pos="720"/>
        </w:tabs>
        <w:spacing w:after="120"/>
        <w:rPr>
          <w:rFonts w:cs="Arial"/>
        </w:rPr>
      </w:pPr>
      <w:r w:rsidRPr="006A77B6">
        <w:rPr>
          <w:rFonts w:cs="Arial"/>
        </w:rPr>
        <w:t>Query Result:</w:t>
      </w:r>
      <w:r w:rsidR="00CC0DAE" w:rsidRPr="00CC0DAE">
        <w:rPr>
          <w:rFonts w:cs="Arial"/>
          <w:noProof/>
          <w:lang w:eastAsia="en-US" w:bidi="ar-SA"/>
        </w:rPr>
        <w:t xml:space="preserve"> </w:t>
      </w:r>
      <w:r w:rsidR="00CC0DAE">
        <w:rPr>
          <w:rFonts w:cs="Arial"/>
          <w:noProof/>
          <w:lang w:eastAsia="en-US" w:bidi="ar-SA"/>
        </w:rPr>
        <w:drawing>
          <wp:inline distT="0" distB="0" distL="0" distR="0" wp14:anchorId="4D21C01B" wp14:editId="5AD4583E">
            <wp:extent cx="5486400" cy="444500"/>
            <wp:effectExtent l="0" t="0" r="0" b="12700"/>
            <wp:docPr id="14" name="Picture 14" descr="/Users/colbyschool/Deskto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colbyschool/Desktop/Q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44500"/>
                    </a:xfrm>
                    <a:prstGeom prst="rect">
                      <a:avLst/>
                    </a:prstGeom>
                    <a:noFill/>
                    <a:ln>
                      <a:noFill/>
                    </a:ln>
                  </pic:spPr>
                </pic:pic>
              </a:graphicData>
            </a:graphic>
          </wp:inline>
        </w:drawing>
      </w:r>
    </w:p>
    <w:p w14:paraId="0EF3BF33" w14:textId="62026BA9" w:rsidR="0013152C" w:rsidRPr="006A77B6" w:rsidRDefault="0013152C" w:rsidP="0013152C">
      <w:pPr>
        <w:pStyle w:val="ListParagraph"/>
        <w:numPr>
          <w:ilvl w:val="0"/>
          <w:numId w:val="12"/>
        </w:numPr>
        <w:tabs>
          <w:tab w:val="left" w:pos="720"/>
        </w:tabs>
        <w:spacing w:after="120"/>
        <w:rPr>
          <w:rFonts w:cs="Arial"/>
        </w:rPr>
      </w:pPr>
      <w:r w:rsidRPr="006A77B6">
        <w:rPr>
          <w:rFonts w:cs="Arial"/>
        </w:rPr>
        <w:t>I would like to see the following details of the game: publisher, platform, release date, sales, price, development studio, related/suggested games.</w:t>
      </w:r>
    </w:p>
    <w:p w14:paraId="0DD7E16F" w14:textId="048C5326" w:rsidR="00CF0878" w:rsidRPr="006A77B6" w:rsidRDefault="00CF0878" w:rsidP="00CF0878">
      <w:pPr>
        <w:pStyle w:val="ListParagraph"/>
        <w:numPr>
          <w:ilvl w:val="1"/>
          <w:numId w:val="12"/>
        </w:numPr>
        <w:tabs>
          <w:tab w:val="left" w:pos="720"/>
        </w:tabs>
        <w:spacing w:after="120"/>
        <w:rPr>
          <w:rFonts w:cs="Arial"/>
        </w:rPr>
      </w:pPr>
      <w:r w:rsidRPr="006A77B6">
        <w:rPr>
          <w:rFonts w:cs="Arial"/>
        </w:rPr>
        <w:t>Explanation: The user selects a game from the dropdown to get each attribute of the game listed: Publisher, Platform, Release Date, Sales, Price, Development Studio.</w:t>
      </w:r>
    </w:p>
    <w:p w14:paraId="2DF00756" w14:textId="546B872D" w:rsidR="00CF0878" w:rsidRDefault="00CF0878" w:rsidP="00A64D16">
      <w:pPr>
        <w:pStyle w:val="ListParagraph"/>
        <w:numPr>
          <w:ilvl w:val="1"/>
          <w:numId w:val="12"/>
        </w:numPr>
        <w:tabs>
          <w:tab w:val="left" w:pos="720"/>
        </w:tabs>
        <w:spacing w:after="120"/>
        <w:rPr>
          <w:rFonts w:cs="Arial"/>
        </w:rPr>
      </w:pPr>
      <w:r w:rsidRPr="006A77B6">
        <w:rPr>
          <w:rFonts w:cs="Arial"/>
        </w:rPr>
        <w:t xml:space="preserve">Query: </w:t>
      </w:r>
      <w:r w:rsidR="00524D95">
        <w:rPr>
          <w:rFonts w:cs="Arial"/>
        </w:rPr>
        <w:t xml:space="preserve"> </w:t>
      </w:r>
      <w:r w:rsidR="00A64D16" w:rsidRPr="00A64D16">
        <w:rPr>
          <w:rFonts w:ascii="Courier New" w:hAnsi="Courier New" w:cs="Courier New"/>
        </w:rPr>
        <w:t xml:space="preserve">SELECT DISTINCT </w:t>
      </w:r>
      <w:proofErr w:type="spellStart"/>
      <w:proofErr w:type="gramStart"/>
      <w:r w:rsidR="00A64D16" w:rsidRPr="00A64D16">
        <w:rPr>
          <w:rFonts w:ascii="Courier New" w:hAnsi="Courier New" w:cs="Courier New"/>
        </w:rPr>
        <w:t>g.Title</w:t>
      </w:r>
      <w:proofErr w:type="spellEnd"/>
      <w:proofErr w:type="gramEnd"/>
      <w:r w:rsidR="00A64D16" w:rsidRPr="00A64D16">
        <w:rPr>
          <w:rFonts w:ascii="Courier New" w:hAnsi="Courier New" w:cs="Courier New"/>
        </w:rPr>
        <w:t xml:space="preserve">, </w:t>
      </w:r>
      <w:proofErr w:type="spellStart"/>
      <w:r w:rsidR="00A64D16" w:rsidRPr="00A64D16">
        <w:rPr>
          <w:rFonts w:ascii="Courier New" w:hAnsi="Courier New" w:cs="Courier New"/>
        </w:rPr>
        <w:t>g.Release_Date</w:t>
      </w:r>
      <w:proofErr w:type="spellEnd"/>
      <w:r w:rsidR="00A64D16" w:rsidRPr="00A64D16">
        <w:rPr>
          <w:rFonts w:ascii="Courier New" w:hAnsi="Courier New" w:cs="Courier New"/>
        </w:rPr>
        <w:t xml:space="preserve">, </w:t>
      </w:r>
      <w:proofErr w:type="spellStart"/>
      <w:r w:rsidR="00A64D16" w:rsidRPr="00A64D16">
        <w:rPr>
          <w:rFonts w:ascii="Courier New" w:hAnsi="Courier New" w:cs="Courier New"/>
        </w:rPr>
        <w:t>s.Total_Revenue</w:t>
      </w:r>
      <w:proofErr w:type="spellEnd"/>
      <w:r w:rsidR="00A64D16" w:rsidRPr="00A64D16">
        <w:rPr>
          <w:rFonts w:ascii="Courier New" w:hAnsi="Courier New" w:cs="Courier New"/>
        </w:rPr>
        <w:t xml:space="preserve">, </w:t>
      </w:r>
      <w:proofErr w:type="spellStart"/>
      <w:r w:rsidR="00A64D16" w:rsidRPr="00A64D16">
        <w:rPr>
          <w:rFonts w:ascii="Courier New" w:hAnsi="Courier New" w:cs="Courier New"/>
        </w:rPr>
        <w:t>s.Unit_Price</w:t>
      </w:r>
      <w:proofErr w:type="spellEnd"/>
      <w:r w:rsidR="00A64D16" w:rsidRPr="00A64D16">
        <w:rPr>
          <w:rFonts w:ascii="Courier New" w:hAnsi="Courier New" w:cs="Courier New"/>
        </w:rPr>
        <w:t xml:space="preserve">, </w:t>
      </w:r>
      <w:proofErr w:type="spellStart"/>
      <w:r w:rsidR="00A64D16" w:rsidRPr="00A64D16">
        <w:rPr>
          <w:rFonts w:ascii="Courier New" w:hAnsi="Courier New" w:cs="Courier New"/>
        </w:rPr>
        <w:t>ds.Studio_Name</w:t>
      </w:r>
      <w:proofErr w:type="spellEnd"/>
      <w:r w:rsidR="00A64D16" w:rsidRPr="00A64D16">
        <w:rPr>
          <w:rFonts w:ascii="Courier New" w:hAnsi="Courier New" w:cs="Courier New"/>
        </w:rPr>
        <w:t xml:space="preserve"> FROM Game g, </w:t>
      </w:r>
      <w:proofErr w:type="spellStart"/>
      <w:r w:rsidR="00A64D16" w:rsidRPr="00A64D16">
        <w:rPr>
          <w:rFonts w:ascii="Courier New" w:hAnsi="Courier New" w:cs="Courier New"/>
        </w:rPr>
        <w:t>G_CreatedAt_DS</w:t>
      </w:r>
      <w:proofErr w:type="spellEnd"/>
      <w:r w:rsidR="00A64D16" w:rsidRPr="00A64D16">
        <w:rPr>
          <w:rFonts w:ascii="Courier New" w:hAnsi="Courier New" w:cs="Courier New"/>
        </w:rPr>
        <w:t xml:space="preserve"> </w:t>
      </w:r>
      <w:proofErr w:type="spellStart"/>
      <w:r w:rsidR="00A64D16" w:rsidRPr="00A64D16">
        <w:rPr>
          <w:rFonts w:ascii="Courier New" w:hAnsi="Courier New" w:cs="Courier New"/>
        </w:rPr>
        <w:t>gds</w:t>
      </w:r>
      <w:proofErr w:type="spellEnd"/>
      <w:r w:rsidR="00A64D16" w:rsidRPr="00A64D16">
        <w:rPr>
          <w:rFonts w:ascii="Courier New" w:hAnsi="Courier New" w:cs="Courier New"/>
        </w:rPr>
        <w:t xml:space="preserve">, </w:t>
      </w:r>
      <w:proofErr w:type="spellStart"/>
      <w:r w:rsidR="00A64D16" w:rsidRPr="00A64D16">
        <w:rPr>
          <w:rFonts w:ascii="Courier New" w:hAnsi="Courier New" w:cs="Courier New"/>
        </w:rPr>
        <w:t>Development_Studio</w:t>
      </w:r>
      <w:proofErr w:type="spellEnd"/>
      <w:r w:rsidR="00A64D16" w:rsidRPr="00A64D16">
        <w:rPr>
          <w:rFonts w:ascii="Courier New" w:hAnsi="Courier New" w:cs="Courier New"/>
        </w:rPr>
        <w:t xml:space="preserve"> ds, </w:t>
      </w:r>
      <w:proofErr w:type="spellStart"/>
      <w:r w:rsidR="00A64D16" w:rsidRPr="00A64D16">
        <w:rPr>
          <w:rFonts w:ascii="Courier New" w:hAnsi="Courier New" w:cs="Courier New"/>
        </w:rPr>
        <w:t>G_PlayedOn_P</w:t>
      </w:r>
      <w:proofErr w:type="spellEnd"/>
      <w:r w:rsidR="00A64D16" w:rsidRPr="00A64D16">
        <w:rPr>
          <w:rFonts w:ascii="Courier New" w:hAnsi="Courier New" w:cs="Courier New"/>
        </w:rPr>
        <w:t xml:space="preserve"> </w:t>
      </w:r>
      <w:proofErr w:type="spellStart"/>
      <w:r w:rsidR="00A64D16" w:rsidRPr="00A64D16">
        <w:rPr>
          <w:rFonts w:ascii="Courier New" w:hAnsi="Courier New" w:cs="Courier New"/>
        </w:rPr>
        <w:t>gp</w:t>
      </w:r>
      <w:proofErr w:type="spellEnd"/>
      <w:r w:rsidR="00A64D16" w:rsidRPr="00A64D16">
        <w:rPr>
          <w:rFonts w:ascii="Courier New" w:hAnsi="Courier New" w:cs="Courier New"/>
        </w:rPr>
        <w:t xml:space="preserve">, Platform p, Sales s WHERE </w:t>
      </w:r>
      <w:proofErr w:type="spellStart"/>
      <w:r w:rsidR="00A64D16" w:rsidRPr="00A64D16">
        <w:rPr>
          <w:rFonts w:ascii="Courier New" w:hAnsi="Courier New" w:cs="Courier New"/>
        </w:rPr>
        <w:t>g.Title</w:t>
      </w:r>
      <w:proofErr w:type="spellEnd"/>
      <w:r w:rsidR="00A64D16" w:rsidRPr="00A64D16">
        <w:rPr>
          <w:rFonts w:ascii="Courier New" w:hAnsi="Courier New" w:cs="Courier New"/>
        </w:rPr>
        <w:t xml:space="preserve"> = '$game' AND </w:t>
      </w:r>
      <w:proofErr w:type="spellStart"/>
      <w:r w:rsidR="00A64D16" w:rsidRPr="00A64D16">
        <w:rPr>
          <w:rFonts w:ascii="Courier New" w:hAnsi="Courier New" w:cs="Courier New"/>
        </w:rPr>
        <w:t>s.GameID</w:t>
      </w:r>
      <w:proofErr w:type="spellEnd"/>
      <w:r w:rsidR="00A64D16" w:rsidRPr="00A64D16">
        <w:rPr>
          <w:rFonts w:ascii="Courier New" w:hAnsi="Courier New" w:cs="Courier New"/>
        </w:rPr>
        <w:t xml:space="preserve"> = (SELECT </w:t>
      </w:r>
      <w:proofErr w:type="spellStart"/>
      <w:r w:rsidR="00A64D16" w:rsidRPr="00A64D16">
        <w:rPr>
          <w:rFonts w:ascii="Courier New" w:hAnsi="Courier New" w:cs="Courier New"/>
        </w:rPr>
        <w:t>GameID</w:t>
      </w:r>
      <w:proofErr w:type="spellEnd"/>
      <w:r w:rsidR="00A64D16" w:rsidRPr="00A64D16">
        <w:rPr>
          <w:rFonts w:ascii="Courier New" w:hAnsi="Courier New" w:cs="Courier New"/>
        </w:rPr>
        <w:t xml:space="preserve"> FROM Game WHERE Title = '$game') AND </w:t>
      </w:r>
      <w:proofErr w:type="spellStart"/>
      <w:r w:rsidR="00A64D16" w:rsidRPr="00A64D16">
        <w:rPr>
          <w:rFonts w:ascii="Courier New" w:hAnsi="Courier New" w:cs="Courier New"/>
        </w:rPr>
        <w:t>gds.GameID</w:t>
      </w:r>
      <w:proofErr w:type="spellEnd"/>
      <w:r w:rsidR="00A64D16" w:rsidRPr="00A64D16">
        <w:rPr>
          <w:rFonts w:ascii="Courier New" w:hAnsi="Courier New" w:cs="Courier New"/>
        </w:rPr>
        <w:t xml:space="preserve"> = (SELECT </w:t>
      </w:r>
      <w:proofErr w:type="spellStart"/>
      <w:r w:rsidR="00A64D16" w:rsidRPr="00A64D16">
        <w:rPr>
          <w:rFonts w:ascii="Courier New" w:hAnsi="Courier New" w:cs="Courier New"/>
        </w:rPr>
        <w:t>GameID</w:t>
      </w:r>
      <w:proofErr w:type="spellEnd"/>
      <w:r w:rsidR="00A64D16" w:rsidRPr="00A64D16">
        <w:rPr>
          <w:rFonts w:ascii="Courier New" w:hAnsi="Courier New" w:cs="Courier New"/>
        </w:rPr>
        <w:t xml:space="preserve"> FROM Game WHERE Title = '$game')</w:t>
      </w:r>
    </w:p>
    <w:p w14:paraId="415AD35E" w14:textId="426C843E" w:rsidR="00A64D16" w:rsidRPr="006A77B6" w:rsidRDefault="00A64D16" w:rsidP="00A64D16">
      <w:pPr>
        <w:pStyle w:val="ListParagraph"/>
        <w:numPr>
          <w:ilvl w:val="1"/>
          <w:numId w:val="12"/>
        </w:numPr>
        <w:tabs>
          <w:tab w:val="left" w:pos="720"/>
        </w:tabs>
        <w:spacing w:after="120"/>
        <w:rPr>
          <w:rFonts w:cs="Arial"/>
        </w:rPr>
      </w:pPr>
      <w:r>
        <w:rPr>
          <w:rFonts w:cs="Arial"/>
        </w:rPr>
        <w:t xml:space="preserve">Query 2: </w:t>
      </w:r>
      <w:r w:rsidRPr="00A64D16">
        <w:rPr>
          <w:rFonts w:ascii="Courier New" w:hAnsi="Courier New" w:cs="Courier New"/>
        </w:rPr>
        <w:t>SELECT GROUP_</w:t>
      </w:r>
      <w:proofErr w:type="gramStart"/>
      <w:r w:rsidRPr="00A64D16">
        <w:rPr>
          <w:rFonts w:ascii="Courier New" w:hAnsi="Courier New" w:cs="Courier New"/>
        </w:rPr>
        <w:t>CONCAT(</w:t>
      </w:r>
      <w:proofErr w:type="gramEnd"/>
      <w:r w:rsidRPr="00A64D16">
        <w:rPr>
          <w:rFonts w:ascii="Courier New" w:hAnsi="Courier New" w:cs="Courier New"/>
        </w:rPr>
        <w:t xml:space="preserve">p1.Name SEPARATOR ', ') AS Platforms FROM Platform p1, </w:t>
      </w:r>
      <w:proofErr w:type="spellStart"/>
      <w:r w:rsidRPr="00A64D16">
        <w:rPr>
          <w:rFonts w:ascii="Courier New" w:hAnsi="Courier New" w:cs="Courier New"/>
        </w:rPr>
        <w:t>G_PlayedOn_P</w:t>
      </w:r>
      <w:proofErr w:type="spellEnd"/>
      <w:r w:rsidRPr="00A64D16">
        <w:rPr>
          <w:rFonts w:ascii="Courier New" w:hAnsi="Courier New" w:cs="Courier New"/>
        </w:rPr>
        <w:t xml:space="preserve"> gp1, Game g1 WHERE g1.Title = '$game' AND p1.PlatformID = gp1.PlatformID AND gp1.GameID = </w:t>
      </w:r>
      <w:r w:rsidRPr="00A64D16">
        <w:rPr>
          <w:rFonts w:ascii="Courier New" w:hAnsi="Courier New" w:cs="Courier New"/>
        </w:rPr>
        <w:lastRenderedPageBreak/>
        <w:t xml:space="preserve">(SELECT </w:t>
      </w:r>
      <w:proofErr w:type="spellStart"/>
      <w:r w:rsidRPr="00A64D16">
        <w:rPr>
          <w:rFonts w:ascii="Courier New" w:hAnsi="Courier New" w:cs="Courier New"/>
        </w:rPr>
        <w:t>GameID</w:t>
      </w:r>
      <w:proofErr w:type="spellEnd"/>
      <w:r w:rsidRPr="00A64D16">
        <w:rPr>
          <w:rFonts w:ascii="Courier New" w:hAnsi="Courier New" w:cs="Courier New"/>
        </w:rPr>
        <w:t xml:space="preserve"> FROM Game WHERE Title = '$game') GROUP BY g1.Title</w:t>
      </w:r>
    </w:p>
    <w:p w14:paraId="6C5647EE" w14:textId="77777777" w:rsidR="00CF0878" w:rsidRDefault="00CF0878" w:rsidP="00CF0878">
      <w:pPr>
        <w:pStyle w:val="ListParagraph"/>
        <w:numPr>
          <w:ilvl w:val="1"/>
          <w:numId w:val="12"/>
        </w:numPr>
        <w:tabs>
          <w:tab w:val="left" w:pos="720"/>
        </w:tabs>
        <w:spacing w:after="120"/>
        <w:rPr>
          <w:rFonts w:cs="Arial"/>
        </w:rPr>
      </w:pPr>
      <w:r w:rsidRPr="006A77B6">
        <w:rPr>
          <w:rFonts w:cs="Arial"/>
        </w:rPr>
        <w:t>Query Result:</w:t>
      </w:r>
    </w:p>
    <w:p w14:paraId="0BFFC8BC" w14:textId="011D1056" w:rsidR="00CC0DAE" w:rsidRPr="006A77B6" w:rsidRDefault="00CC0DAE" w:rsidP="00CC0DAE">
      <w:pPr>
        <w:pStyle w:val="ListParagraph"/>
        <w:tabs>
          <w:tab w:val="left" w:pos="720"/>
        </w:tabs>
        <w:spacing w:after="120"/>
        <w:ind w:left="1440"/>
        <w:rPr>
          <w:rFonts w:cs="Arial"/>
        </w:rPr>
      </w:pPr>
      <w:r>
        <w:rPr>
          <w:rFonts w:cs="Arial"/>
        </w:rPr>
        <w:tab/>
      </w:r>
      <w:r>
        <w:rPr>
          <w:rFonts w:cs="Arial"/>
          <w:noProof/>
          <w:lang w:eastAsia="en-US" w:bidi="ar-SA"/>
        </w:rPr>
        <w:drawing>
          <wp:inline distT="0" distB="0" distL="0" distR="0" wp14:anchorId="0623D6ED" wp14:editId="0A65DEB2">
            <wp:extent cx="5486400" cy="444500"/>
            <wp:effectExtent l="0" t="0" r="0" b="12700"/>
            <wp:docPr id="12" name="Picture 12" descr="/Users/colbyschool/Desktop/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olbyschool/Desktop/Q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44500"/>
                    </a:xfrm>
                    <a:prstGeom prst="rect">
                      <a:avLst/>
                    </a:prstGeom>
                    <a:noFill/>
                    <a:ln>
                      <a:noFill/>
                    </a:ln>
                  </pic:spPr>
                </pic:pic>
              </a:graphicData>
            </a:graphic>
          </wp:inline>
        </w:drawing>
      </w:r>
    </w:p>
    <w:p w14:paraId="77B384EE" w14:textId="3229AE76" w:rsidR="00CF0878" w:rsidRPr="006A77B6" w:rsidRDefault="00CF0878" w:rsidP="00CF0878">
      <w:pPr>
        <w:pStyle w:val="ListParagraph"/>
        <w:numPr>
          <w:ilvl w:val="1"/>
          <w:numId w:val="12"/>
        </w:numPr>
        <w:tabs>
          <w:tab w:val="left" w:pos="720"/>
        </w:tabs>
        <w:spacing w:after="120"/>
        <w:rPr>
          <w:rFonts w:cs="Arial"/>
        </w:rPr>
      </w:pPr>
      <w:r w:rsidRPr="006A77B6">
        <w:rPr>
          <w:rFonts w:cs="Arial"/>
        </w:rPr>
        <w:t>Notes:</w:t>
      </w:r>
      <w:r w:rsidR="00A64D16">
        <w:rPr>
          <w:rFonts w:cs="Arial"/>
        </w:rPr>
        <w:t xml:space="preserve"> To get all info, we used two queries in the </w:t>
      </w:r>
      <w:proofErr w:type="spellStart"/>
      <w:r w:rsidR="00A64D16">
        <w:rPr>
          <w:rFonts w:cs="Arial"/>
        </w:rPr>
        <w:t>php</w:t>
      </w:r>
      <w:proofErr w:type="spellEnd"/>
      <w:r w:rsidR="00A64D16">
        <w:rPr>
          <w:rFonts w:cs="Arial"/>
        </w:rPr>
        <w:t xml:space="preserve"> file.</w:t>
      </w:r>
    </w:p>
    <w:p w14:paraId="6535F4EF" w14:textId="24C7109E" w:rsidR="0013152C" w:rsidRPr="006A77B6" w:rsidRDefault="0013152C" w:rsidP="0013152C">
      <w:pPr>
        <w:pStyle w:val="ListParagraph"/>
        <w:numPr>
          <w:ilvl w:val="0"/>
          <w:numId w:val="12"/>
        </w:numPr>
        <w:tabs>
          <w:tab w:val="left" w:pos="720"/>
        </w:tabs>
        <w:spacing w:after="120"/>
        <w:rPr>
          <w:rFonts w:cs="Arial"/>
        </w:rPr>
      </w:pPr>
      <w:r w:rsidRPr="006A77B6">
        <w:rPr>
          <w:rFonts w:cs="Arial"/>
        </w:rPr>
        <w:t>I would also like to see the development studio’s location</w:t>
      </w:r>
    </w:p>
    <w:p w14:paraId="1F9818CA" w14:textId="7A2EFD2C" w:rsidR="00461A0A" w:rsidRPr="006A77B6" w:rsidRDefault="00461A0A" w:rsidP="00461A0A">
      <w:pPr>
        <w:pStyle w:val="ListParagraph"/>
        <w:numPr>
          <w:ilvl w:val="1"/>
          <w:numId w:val="12"/>
        </w:numPr>
        <w:tabs>
          <w:tab w:val="left" w:pos="720"/>
        </w:tabs>
        <w:spacing w:after="120"/>
        <w:rPr>
          <w:rFonts w:cs="Arial"/>
        </w:rPr>
      </w:pPr>
      <w:r w:rsidRPr="006A77B6">
        <w:rPr>
          <w:rFonts w:cs="Arial"/>
        </w:rPr>
        <w:t xml:space="preserve">Explanation: Each game is made at a certain development studio, and for </w:t>
      </w:r>
      <w:r w:rsidR="00CF0878" w:rsidRPr="006A77B6">
        <w:rPr>
          <w:rFonts w:cs="Arial"/>
        </w:rPr>
        <w:t>this query the user can select the game to see the development studio(s) associated with the game.</w:t>
      </w:r>
    </w:p>
    <w:p w14:paraId="28FBCF48" w14:textId="226B17A7" w:rsidR="00461A0A" w:rsidRPr="006A77B6" w:rsidRDefault="00461A0A" w:rsidP="00461A0A">
      <w:pPr>
        <w:pStyle w:val="ListParagraph"/>
        <w:numPr>
          <w:ilvl w:val="1"/>
          <w:numId w:val="12"/>
        </w:numPr>
        <w:tabs>
          <w:tab w:val="left" w:pos="720"/>
        </w:tabs>
        <w:spacing w:after="120"/>
        <w:rPr>
          <w:rFonts w:cs="Arial"/>
        </w:rPr>
      </w:pPr>
      <w:r w:rsidRPr="006A77B6">
        <w:rPr>
          <w:rFonts w:cs="Arial"/>
        </w:rPr>
        <w:t xml:space="preserve">Query: </w:t>
      </w:r>
      <w:r w:rsidR="0019347D" w:rsidRPr="0019347D">
        <w:rPr>
          <w:rFonts w:ascii="Courier New" w:hAnsi="Courier New" w:cs="Courier New"/>
        </w:rPr>
        <w:t xml:space="preserve">SELECT </w:t>
      </w:r>
      <w:proofErr w:type="spellStart"/>
      <w:proofErr w:type="gramStart"/>
      <w:r w:rsidR="0019347D" w:rsidRPr="0019347D">
        <w:rPr>
          <w:rFonts w:ascii="Courier New" w:hAnsi="Courier New" w:cs="Courier New"/>
        </w:rPr>
        <w:t>ds.Studio</w:t>
      </w:r>
      <w:proofErr w:type="gramEnd"/>
      <w:r w:rsidR="0019347D" w:rsidRPr="0019347D">
        <w:rPr>
          <w:rFonts w:ascii="Courier New" w:hAnsi="Courier New" w:cs="Courier New"/>
        </w:rPr>
        <w:t>_Name</w:t>
      </w:r>
      <w:proofErr w:type="spellEnd"/>
      <w:r w:rsidR="0019347D" w:rsidRPr="0019347D">
        <w:rPr>
          <w:rFonts w:ascii="Courier New" w:hAnsi="Courier New" w:cs="Courier New"/>
        </w:rPr>
        <w:t xml:space="preserve">, </w:t>
      </w:r>
      <w:proofErr w:type="spellStart"/>
      <w:r w:rsidR="0019347D" w:rsidRPr="0019347D">
        <w:rPr>
          <w:rFonts w:ascii="Courier New" w:hAnsi="Courier New" w:cs="Courier New"/>
        </w:rPr>
        <w:t>ds.Address</w:t>
      </w:r>
      <w:proofErr w:type="spellEnd"/>
      <w:r w:rsidR="0019347D" w:rsidRPr="0019347D">
        <w:rPr>
          <w:rFonts w:ascii="Courier New" w:hAnsi="Courier New" w:cs="Courier New"/>
        </w:rPr>
        <w:t xml:space="preserve"> FROM </w:t>
      </w:r>
      <w:proofErr w:type="spellStart"/>
      <w:r w:rsidR="0019347D" w:rsidRPr="0019347D">
        <w:rPr>
          <w:rFonts w:ascii="Courier New" w:hAnsi="Courier New" w:cs="Courier New"/>
        </w:rPr>
        <w:t>Development_Studio</w:t>
      </w:r>
      <w:proofErr w:type="spellEnd"/>
      <w:r w:rsidR="0019347D" w:rsidRPr="0019347D">
        <w:rPr>
          <w:rFonts w:ascii="Courier New" w:hAnsi="Courier New" w:cs="Courier New"/>
        </w:rPr>
        <w:t xml:space="preserve"> ds WHERE </w:t>
      </w:r>
      <w:proofErr w:type="spellStart"/>
      <w:r w:rsidR="0019347D" w:rsidRPr="0019347D">
        <w:rPr>
          <w:rFonts w:ascii="Courier New" w:hAnsi="Courier New" w:cs="Courier New"/>
        </w:rPr>
        <w:t>ds.Studio_Name</w:t>
      </w:r>
      <w:proofErr w:type="spellEnd"/>
      <w:r w:rsidR="0019347D" w:rsidRPr="0019347D">
        <w:rPr>
          <w:rFonts w:ascii="Courier New" w:hAnsi="Courier New" w:cs="Courier New"/>
        </w:rPr>
        <w:t xml:space="preserve"> = '".$</w:t>
      </w:r>
      <w:proofErr w:type="spellStart"/>
      <w:r w:rsidR="0019347D" w:rsidRPr="0019347D">
        <w:rPr>
          <w:rFonts w:ascii="Courier New" w:hAnsi="Courier New" w:cs="Courier New"/>
        </w:rPr>
        <w:t>devstu</w:t>
      </w:r>
      <w:proofErr w:type="spellEnd"/>
      <w:r w:rsidR="0019347D" w:rsidRPr="0019347D">
        <w:rPr>
          <w:rFonts w:ascii="Courier New" w:hAnsi="Courier New" w:cs="Courier New"/>
        </w:rPr>
        <w:t xml:space="preserve">."' AND </w:t>
      </w:r>
      <w:proofErr w:type="spellStart"/>
      <w:proofErr w:type="gramStart"/>
      <w:r w:rsidR="0019347D" w:rsidRPr="0019347D">
        <w:rPr>
          <w:rFonts w:ascii="Courier New" w:hAnsi="Courier New" w:cs="Courier New"/>
        </w:rPr>
        <w:t>ds.StudioID</w:t>
      </w:r>
      <w:proofErr w:type="spellEnd"/>
      <w:proofErr w:type="gramEnd"/>
      <w:r w:rsidR="0019347D" w:rsidRPr="0019347D">
        <w:rPr>
          <w:rFonts w:ascii="Courier New" w:hAnsi="Courier New" w:cs="Courier New"/>
        </w:rPr>
        <w:t xml:space="preserve"> = (SELECT </w:t>
      </w:r>
      <w:proofErr w:type="spellStart"/>
      <w:r w:rsidR="0019347D" w:rsidRPr="0019347D">
        <w:rPr>
          <w:rFonts w:ascii="Courier New" w:hAnsi="Courier New" w:cs="Courier New"/>
        </w:rPr>
        <w:t>StudioID</w:t>
      </w:r>
      <w:proofErr w:type="spellEnd"/>
      <w:r w:rsidR="0019347D" w:rsidRPr="0019347D">
        <w:rPr>
          <w:rFonts w:ascii="Courier New" w:hAnsi="Courier New" w:cs="Courier New"/>
        </w:rPr>
        <w:t xml:space="preserve"> FROM </w:t>
      </w:r>
      <w:proofErr w:type="spellStart"/>
      <w:r w:rsidR="0019347D" w:rsidRPr="0019347D">
        <w:rPr>
          <w:rFonts w:ascii="Courier New" w:hAnsi="Courier New" w:cs="Courier New"/>
        </w:rPr>
        <w:t>Development_Studio</w:t>
      </w:r>
      <w:proofErr w:type="spellEnd"/>
      <w:r w:rsidR="0019347D" w:rsidRPr="0019347D">
        <w:rPr>
          <w:rFonts w:ascii="Courier New" w:hAnsi="Courier New" w:cs="Courier New"/>
        </w:rPr>
        <w:t xml:space="preserve"> WHERE </w:t>
      </w:r>
      <w:proofErr w:type="spellStart"/>
      <w:r w:rsidR="0019347D" w:rsidRPr="0019347D">
        <w:rPr>
          <w:rFonts w:ascii="Courier New" w:hAnsi="Courier New" w:cs="Courier New"/>
        </w:rPr>
        <w:t>Studio_Name</w:t>
      </w:r>
      <w:proofErr w:type="spellEnd"/>
      <w:r w:rsidR="0019347D" w:rsidRPr="0019347D">
        <w:rPr>
          <w:rFonts w:ascii="Courier New" w:hAnsi="Courier New" w:cs="Courier New"/>
        </w:rPr>
        <w:t xml:space="preserve"> = '".$</w:t>
      </w:r>
      <w:proofErr w:type="spellStart"/>
      <w:r w:rsidR="0019347D" w:rsidRPr="0019347D">
        <w:rPr>
          <w:rFonts w:ascii="Courier New" w:hAnsi="Courier New" w:cs="Courier New"/>
        </w:rPr>
        <w:t>devstu</w:t>
      </w:r>
      <w:proofErr w:type="spellEnd"/>
      <w:r w:rsidR="0019347D" w:rsidRPr="0019347D">
        <w:rPr>
          <w:rFonts w:ascii="Courier New" w:hAnsi="Courier New" w:cs="Courier New"/>
        </w:rPr>
        <w:t>."</w:t>
      </w:r>
    </w:p>
    <w:p w14:paraId="5F4BC516" w14:textId="1647A704" w:rsidR="00461A0A" w:rsidRPr="006A77B6" w:rsidRDefault="00461A0A" w:rsidP="00461A0A">
      <w:pPr>
        <w:pStyle w:val="ListParagraph"/>
        <w:numPr>
          <w:ilvl w:val="1"/>
          <w:numId w:val="12"/>
        </w:numPr>
        <w:tabs>
          <w:tab w:val="left" w:pos="720"/>
        </w:tabs>
        <w:spacing w:after="120"/>
        <w:rPr>
          <w:rFonts w:cs="Arial"/>
        </w:rPr>
      </w:pPr>
      <w:r w:rsidRPr="006A77B6">
        <w:rPr>
          <w:rFonts w:cs="Arial"/>
        </w:rPr>
        <w:t>Query Result</w:t>
      </w:r>
      <w:r w:rsidR="00CC0DAE">
        <w:rPr>
          <w:rFonts w:cs="Arial"/>
        </w:rPr>
        <w:t>:</w:t>
      </w:r>
      <w:r w:rsidR="00CC0DAE">
        <w:rPr>
          <w:rFonts w:cs="Arial"/>
          <w:noProof/>
          <w:lang w:eastAsia="en-US" w:bidi="ar-SA"/>
        </w:rPr>
        <w:drawing>
          <wp:inline distT="0" distB="0" distL="0" distR="0" wp14:anchorId="7DC3B8B0" wp14:editId="04E483FB">
            <wp:extent cx="5486400" cy="419100"/>
            <wp:effectExtent l="0" t="0" r="0" b="12700"/>
            <wp:docPr id="15" name="Picture 15" descr="/Users/colbyschool/Deskto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colbyschool/Desktop/Q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19100"/>
                    </a:xfrm>
                    <a:prstGeom prst="rect">
                      <a:avLst/>
                    </a:prstGeom>
                    <a:noFill/>
                    <a:ln>
                      <a:noFill/>
                    </a:ln>
                  </pic:spPr>
                </pic:pic>
              </a:graphicData>
            </a:graphic>
          </wp:inline>
        </w:drawing>
      </w:r>
    </w:p>
    <w:p w14:paraId="2A6B4BCD" w14:textId="77777777" w:rsidR="00461A0A" w:rsidRPr="006A77B6" w:rsidRDefault="00461A0A" w:rsidP="00461A0A">
      <w:pPr>
        <w:pStyle w:val="ListParagraph"/>
        <w:tabs>
          <w:tab w:val="left" w:pos="720"/>
        </w:tabs>
        <w:spacing w:after="120"/>
        <w:rPr>
          <w:rFonts w:cs="Arial"/>
        </w:rPr>
      </w:pPr>
    </w:p>
    <w:p w14:paraId="105EED6C" w14:textId="0D15137C" w:rsidR="0032155B" w:rsidRPr="006A77B6" w:rsidRDefault="0032155B" w:rsidP="0013152C">
      <w:pPr>
        <w:pStyle w:val="ListParagraph"/>
        <w:numPr>
          <w:ilvl w:val="0"/>
          <w:numId w:val="12"/>
        </w:numPr>
        <w:tabs>
          <w:tab w:val="left" w:pos="720"/>
        </w:tabs>
        <w:spacing w:after="120"/>
        <w:rPr>
          <w:rFonts w:cs="Arial"/>
        </w:rPr>
      </w:pPr>
      <w:r w:rsidRPr="006A77B6">
        <w:rPr>
          <w:rFonts w:cs="Arial"/>
        </w:rPr>
        <w:t>I would like to see all games with a rating of 4 or more</w:t>
      </w:r>
    </w:p>
    <w:p w14:paraId="432C3185" w14:textId="455D6151" w:rsidR="00461A0A" w:rsidRPr="006A77B6" w:rsidRDefault="00461A0A" w:rsidP="00461A0A">
      <w:pPr>
        <w:pStyle w:val="ListParagraph"/>
        <w:numPr>
          <w:ilvl w:val="1"/>
          <w:numId w:val="12"/>
        </w:numPr>
        <w:tabs>
          <w:tab w:val="left" w:pos="720"/>
        </w:tabs>
        <w:spacing w:after="120"/>
        <w:rPr>
          <w:rFonts w:cs="Arial"/>
        </w:rPr>
      </w:pPr>
      <w:r w:rsidRPr="006A77B6">
        <w:rPr>
          <w:rFonts w:cs="Arial"/>
        </w:rPr>
        <w:t>Explanation: The user sees a list of all games with a star rating of 4 or more.</w:t>
      </w:r>
    </w:p>
    <w:p w14:paraId="3C4B998E" w14:textId="11E9D304" w:rsidR="0019347D" w:rsidRPr="0019347D" w:rsidRDefault="00461A0A" w:rsidP="0019347D">
      <w:pPr>
        <w:pStyle w:val="ListParagraph"/>
        <w:numPr>
          <w:ilvl w:val="1"/>
          <w:numId w:val="12"/>
        </w:numPr>
        <w:tabs>
          <w:tab w:val="left" w:pos="720"/>
        </w:tabs>
        <w:spacing w:after="120"/>
        <w:rPr>
          <w:rFonts w:cs="Arial"/>
        </w:rPr>
      </w:pPr>
      <w:r w:rsidRPr="006A77B6">
        <w:rPr>
          <w:rFonts w:cs="Arial"/>
        </w:rPr>
        <w:t xml:space="preserve">Query: </w:t>
      </w:r>
      <w:r w:rsidR="0019347D" w:rsidRPr="0019347D">
        <w:rPr>
          <w:rFonts w:ascii="Courier New" w:hAnsi="Courier New" w:cs="Courier New"/>
        </w:rPr>
        <w:t xml:space="preserve">SELECT </w:t>
      </w:r>
      <w:proofErr w:type="spellStart"/>
      <w:proofErr w:type="gramStart"/>
      <w:r w:rsidR="0019347D" w:rsidRPr="0019347D">
        <w:rPr>
          <w:rFonts w:ascii="Courier New" w:hAnsi="Courier New" w:cs="Courier New"/>
        </w:rPr>
        <w:t>g.Title</w:t>
      </w:r>
      <w:proofErr w:type="spellEnd"/>
      <w:proofErr w:type="gramEnd"/>
      <w:r w:rsidR="0019347D" w:rsidRPr="0019347D">
        <w:rPr>
          <w:rFonts w:ascii="Courier New" w:hAnsi="Courier New" w:cs="Courier New"/>
        </w:rPr>
        <w:t>, FLOOR(AVG(</w:t>
      </w:r>
      <w:proofErr w:type="spellStart"/>
      <w:r w:rsidR="0019347D" w:rsidRPr="0019347D">
        <w:rPr>
          <w:rFonts w:ascii="Courier New" w:hAnsi="Courier New" w:cs="Courier New"/>
        </w:rPr>
        <w:t>r.Star_Rating</w:t>
      </w:r>
      <w:proofErr w:type="spellEnd"/>
      <w:r w:rsidR="0019347D" w:rsidRPr="0019347D">
        <w:rPr>
          <w:rFonts w:ascii="Courier New" w:hAnsi="Courier New" w:cs="Courier New"/>
        </w:rPr>
        <w:t xml:space="preserve">)) AS Star FROM Game g, Review r WHERE </w:t>
      </w:r>
      <w:proofErr w:type="spellStart"/>
      <w:r w:rsidR="0019347D" w:rsidRPr="0019347D">
        <w:rPr>
          <w:rFonts w:ascii="Courier New" w:hAnsi="Courier New" w:cs="Courier New"/>
        </w:rPr>
        <w:t>g.GameID</w:t>
      </w:r>
      <w:proofErr w:type="spellEnd"/>
      <w:r w:rsidR="0019347D" w:rsidRPr="0019347D">
        <w:rPr>
          <w:rFonts w:ascii="Courier New" w:hAnsi="Courier New" w:cs="Courier New"/>
        </w:rPr>
        <w:t xml:space="preserve"> = </w:t>
      </w:r>
      <w:proofErr w:type="spellStart"/>
      <w:r w:rsidR="0019347D" w:rsidRPr="0019347D">
        <w:rPr>
          <w:rFonts w:ascii="Courier New" w:hAnsi="Courier New" w:cs="Courier New"/>
        </w:rPr>
        <w:t>r.GameID</w:t>
      </w:r>
      <w:proofErr w:type="spellEnd"/>
      <w:r w:rsidR="0019347D" w:rsidRPr="0019347D">
        <w:rPr>
          <w:rFonts w:ascii="Courier New" w:hAnsi="Courier New" w:cs="Courier New"/>
        </w:rPr>
        <w:t xml:space="preserve"> GROUP BY </w:t>
      </w:r>
      <w:proofErr w:type="spellStart"/>
      <w:r w:rsidR="0019347D" w:rsidRPr="0019347D">
        <w:rPr>
          <w:rFonts w:ascii="Courier New" w:hAnsi="Courier New" w:cs="Courier New"/>
        </w:rPr>
        <w:t>g.Title</w:t>
      </w:r>
      <w:proofErr w:type="spellEnd"/>
      <w:r w:rsidR="0019347D" w:rsidRPr="0019347D">
        <w:rPr>
          <w:rFonts w:ascii="Courier New" w:hAnsi="Courier New" w:cs="Courier New"/>
        </w:rPr>
        <w:t xml:space="preserve"> HAVING Star &gt;= 4 ORDER BY </w:t>
      </w:r>
      <w:proofErr w:type="spellStart"/>
      <w:r w:rsidR="0019347D" w:rsidRPr="0019347D">
        <w:rPr>
          <w:rFonts w:ascii="Courier New" w:hAnsi="Courier New" w:cs="Courier New"/>
        </w:rPr>
        <w:t>g.Title</w:t>
      </w:r>
      <w:proofErr w:type="spellEnd"/>
      <w:r w:rsidR="0019347D" w:rsidRPr="0019347D">
        <w:rPr>
          <w:rFonts w:ascii="Courier New" w:hAnsi="Courier New" w:cs="Courier New"/>
        </w:rPr>
        <w:t xml:space="preserve"> ASC</w:t>
      </w:r>
    </w:p>
    <w:p w14:paraId="3DD9103E" w14:textId="77777777" w:rsidR="00461A0A" w:rsidRDefault="00461A0A" w:rsidP="00461A0A">
      <w:pPr>
        <w:pStyle w:val="ListParagraph"/>
        <w:numPr>
          <w:ilvl w:val="1"/>
          <w:numId w:val="12"/>
        </w:numPr>
        <w:tabs>
          <w:tab w:val="left" w:pos="720"/>
        </w:tabs>
        <w:spacing w:after="120"/>
        <w:rPr>
          <w:rFonts w:cs="Arial"/>
        </w:rPr>
      </w:pPr>
      <w:r w:rsidRPr="006A77B6">
        <w:rPr>
          <w:rFonts w:cs="Arial"/>
        </w:rPr>
        <w:t>Query Result:</w:t>
      </w:r>
    </w:p>
    <w:p w14:paraId="00CD7E95" w14:textId="2E72C054" w:rsidR="00CC0DAE" w:rsidRPr="00CC0DAE" w:rsidRDefault="00CC0DAE" w:rsidP="00CC0DAE">
      <w:pPr>
        <w:pStyle w:val="ListParagraph"/>
        <w:tabs>
          <w:tab w:val="left" w:pos="720"/>
        </w:tabs>
        <w:spacing w:after="120"/>
        <w:ind w:left="1440"/>
        <w:rPr>
          <w:rFonts w:cs="Arial"/>
        </w:rPr>
      </w:pPr>
      <w:r>
        <w:rPr>
          <w:rFonts w:cs="Arial"/>
          <w:noProof/>
          <w:lang w:eastAsia="en-US" w:bidi="ar-SA"/>
        </w:rPr>
        <w:drawing>
          <wp:inline distT="0" distB="0" distL="0" distR="0" wp14:anchorId="5EB42239" wp14:editId="345B5258">
            <wp:extent cx="5473700" cy="2590800"/>
            <wp:effectExtent l="0" t="0" r="12700" b="0"/>
            <wp:docPr id="16" name="Picture 16" descr="/Users/colbyschool/Desktop/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colbyschool/Desktop/Q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3700" cy="2590800"/>
                    </a:xfrm>
                    <a:prstGeom prst="rect">
                      <a:avLst/>
                    </a:prstGeom>
                    <a:noFill/>
                    <a:ln>
                      <a:noFill/>
                    </a:ln>
                  </pic:spPr>
                </pic:pic>
              </a:graphicData>
            </a:graphic>
          </wp:inline>
        </w:drawing>
      </w:r>
    </w:p>
    <w:p w14:paraId="150572E2" w14:textId="1D4F3B44" w:rsidR="0032155B" w:rsidRPr="006A77B6" w:rsidRDefault="0032155B" w:rsidP="0013152C">
      <w:pPr>
        <w:pStyle w:val="ListParagraph"/>
        <w:numPr>
          <w:ilvl w:val="0"/>
          <w:numId w:val="12"/>
        </w:numPr>
        <w:tabs>
          <w:tab w:val="left" w:pos="720"/>
        </w:tabs>
        <w:spacing w:after="120"/>
        <w:rPr>
          <w:rFonts w:cs="Arial"/>
        </w:rPr>
      </w:pPr>
      <w:r w:rsidRPr="006A77B6">
        <w:rPr>
          <w:rFonts w:cs="Arial"/>
        </w:rPr>
        <w:t>I would like to see all games with more than 1</w:t>
      </w:r>
      <w:r w:rsidR="00141B75">
        <w:rPr>
          <w:rFonts w:cs="Arial"/>
        </w:rPr>
        <w:t>0</w:t>
      </w:r>
      <w:r w:rsidRPr="006A77B6">
        <w:rPr>
          <w:rFonts w:cs="Arial"/>
        </w:rPr>
        <w:t>,000 sales</w:t>
      </w:r>
    </w:p>
    <w:p w14:paraId="38F4B3D6" w14:textId="7E465FF5" w:rsidR="00461A0A" w:rsidRPr="006A77B6" w:rsidRDefault="00461A0A" w:rsidP="00461A0A">
      <w:pPr>
        <w:pStyle w:val="ListParagraph"/>
        <w:numPr>
          <w:ilvl w:val="1"/>
          <w:numId w:val="12"/>
        </w:numPr>
        <w:tabs>
          <w:tab w:val="left" w:pos="720"/>
        </w:tabs>
        <w:spacing w:after="120"/>
        <w:rPr>
          <w:rFonts w:cs="Arial"/>
        </w:rPr>
      </w:pPr>
      <w:r w:rsidRPr="006A77B6">
        <w:rPr>
          <w:rFonts w:cs="Arial"/>
        </w:rPr>
        <w:t>Explanation: The user can see each game with over 1</w:t>
      </w:r>
      <w:r w:rsidR="00141B75">
        <w:rPr>
          <w:rFonts w:cs="Arial"/>
        </w:rPr>
        <w:t>0</w:t>
      </w:r>
      <w:r w:rsidRPr="006A77B6">
        <w:rPr>
          <w:rFonts w:cs="Arial"/>
        </w:rPr>
        <w:t>,000 sales.</w:t>
      </w:r>
    </w:p>
    <w:p w14:paraId="1EA3E03A" w14:textId="119C13DD" w:rsidR="00461A0A" w:rsidRPr="006A77B6" w:rsidRDefault="00461A0A" w:rsidP="00461A0A">
      <w:pPr>
        <w:pStyle w:val="ListParagraph"/>
        <w:numPr>
          <w:ilvl w:val="1"/>
          <w:numId w:val="12"/>
        </w:numPr>
        <w:tabs>
          <w:tab w:val="left" w:pos="720"/>
        </w:tabs>
        <w:spacing w:after="120"/>
        <w:rPr>
          <w:rFonts w:cs="Arial"/>
        </w:rPr>
      </w:pPr>
      <w:r w:rsidRPr="006A77B6">
        <w:rPr>
          <w:rFonts w:cs="Arial"/>
        </w:rPr>
        <w:lastRenderedPageBreak/>
        <w:t xml:space="preserve">Query: </w:t>
      </w:r>
      <w:r w:rsidR="00141B75" w:rsidRPr="00141B75">
        <w:rPr>
          <w:rFonts w:ascii="Courier New" w:hAnsi="Courier New" w:cs="Courier New"/>
        </w:rPr>
        <w:t xml:space="preserve">SELECT DISTINCT </w:t>
      </w:r>
      <w:proofErr w:type="spellStart"/>
      <w:proofErr w:type="gramStart"/>
      <w:r w:rsidR="00141B75" w:rsidRPr="00141B75">
        <w:rPr>
          <w:rFonts w:ascii="Courier New" w:hAnsi="Courier New" w:cs="Courier New"/>
        </w:rPr>
        <w:t>g.Title</w:t>
      </w:r>
      <w:proofErr w:type="spellEnd"/>
      <w:proofErr w:type="gramEnd"/>
      <w:r w:rsidR="00141B75" w:rsidRPr="00141B75">
        <w:rPr>
          <w:rFonts w:ascii="Courier New" w:hAnsi="Courier New" w:cs="Courier New"/>
        </w:rPr>
        <w:t xml:space="preserve">, </w:t>
      </w:r>
      <w:proofErr w:type="spellStart"/>
      <w:r w:rsidR="00141B75" w:rsidRPr="00141B75">
        <w:rPr>
          <w:rFonts w:ascii="Courier New" w:hAnsi="Courier New" w:cs="Courier New"/>
        </w:rPr>
        <w:t>s.Units_Sold</w:t>
      </w:r>
      <w:proofErr w:type="spellEnd"/>
      <w:r w:rsidR="00141B75" w:rsidRPr="00141B75">
        <w:rPr>
          <w:rFonts w:ascii="Courier New" w:hAnsi="Courier New" w:cs="Courier New"/>
        </w:rPr>
        <w:t xml:space="preserve"> FROM `Game` g, `Sales` s WHERE </w:t>
      </w:r>
      <w:proofErr w:type="spellStart"/>
      <w:r w:rsidR="00141B75" w:rsidRPr="00141B75">
        <w:rPr>
          <w:rFonts w:ascii="Courier New" w:hAnsi="Courier New" w:cs="Courier New"/>
        </w:rPr>
        <w:t>s.Units_Sold</w:t>
      </w:r>
      <w:proofErr w:type="spellEnd"/>
      <w:r w:rsidR="00141B75" w:rsidRPr="00141B75">
        <w:rPr>
          <w:rFonts w:ascii="Courier New" w:hAnsi="Courier New" w:cs="Courier New"/>
        </w:rPr>
        <w:t xml:space="preserve"> &gt;= 10000 AND </w:t>
      </w:r>
      <w:proofErr w:type="spellStart"/>
      <w:r w:rsidR="00141B75" w:rsidRPr="00141B75">
        <w:rPr>
          <w:rFonts w:ascii="Courier New" w:hAnsi="Courier New" w:cs="Courier New"/>
        </w:rPr>
        <w:t>g.GameID</w:t>
      </w:r>
      <w:proofErr w:type="spellEnd"/>
      <w:r w:rsidR="00141B75" w:rsidRPr="00141B75">
        <w:rPr>
          <w:rFonts w:ascii="Courier New" w:hAnsi="Courier New" w:cs="Courier New"/>
        </w:rPr>
        <w:t xml:space="preserve"> = </w:t>
      </w:r>
      <w:proofErr w:type="spellStart"/>
      <w:r w:rsidR="00141B75" w:rsidRPr="00141B75">
        <w:rPr>
          <w:rFonts w:ascii="Courier New" w:hAnsi="Courier New" w:cs="Courier New"/>
        </w:rPr>
        <w:t>s.GameID</w:t>
      </w:r>
      <w:proofErr w:type="spellEnd"/>
    </w:p>
    <w:p w14:paraId="0FDDCF7D" w14:textId="77777777" w:rsidR="00461A0A" w:rsidRDefault="00461A0A" w:rsidP="00461A0A">
      <w:pPr>
        <w:pStyle w:val="ListParagraph"/>
        <w:numPr>
          <w:ilvl w:val="1"/>
          <w:numId w:val="12"/>
        </w:numPr>
        <w:tabs>
          <w:tab w:val="left" w:pos="720"/>
        </w:tabs>
        <w:spacing w:after="120"/>
        <w:rPr>
          <w:rFonts w:cs="Arial"/>
        </w:rPr>
      </w:pPr>
      <w:r w:rsidRPr="006A77B6">
        <w:rPr>
          <w:rFonts w:cs="Arial"/>
        </w:rPr>
        <w:t>Query Result:</w:t>
      </w:r>
    </w:p>
    <w:p w14:paraId="03491F80" w14:textId="23AE1C84" w:rsidR="00CC0DAE" w:rsidRPr="006A77B6" w:rsidRDefault="00CC0DAE" w:rsidP="00CC0DAE">
      <w:pPr>
        <w:pStyle w:val="ListParagraph"/>
        <w:tabs>
          <w:tab w:val="left" w:pos="720"/>
        </w:tabs>
        <w:spacing w:after="120"/>
        <w:ind w:left="1440"/>
        <w:rPr>
          <w:rFonts w:cs="Arial"/>
        </w:rPr>
      </w:pPr>
      <w:r>
        <w:rPr>
          <w:rFonts w:cs="Arial"/>
        </w:rPr>
        <w:tab/>
      </w:r>
      <w:r>
        <w:rPr>
          <w:rFonts w:cs="Arial"/>
          <w:noProof/>
          <w:lang w:eastAsia="en-US" w:bidi="ar-SA"/>
        </w:rPr>
        <w:drawing>
          <wp:inline distT="0" distB="0" distL="0" distR="0" wp14:anchorId="13471214" wp14:editId="1EA46472">
            <wp:extent cx="5486400" cy="698500"/>
            <wp:effectExtent l="0" t="0" r="0" b="12700"/>
            <wp:docPr id="17" name="Picture 17" descr="/Users/colbyschool/Desktop/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colbyschool/Desktop/Q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698500"/>
                    </a:xfrm>
                    <a:prstGeom prst="rect">
                      <a:avLst/>
                    </a:prstGeom>
                    <a:noFill/>
                    <a:ln>
                      <a:noFill/>
                    </a:ln>
                  </pic:spPr>
                </pic:pic>
              </a:graphicData>
            </a:graphic>
          </wp:inline>
        </w:drawing>
      </w:r>
    </w:p>
    <w:p w14:paraId="2E740774" w14:textId="77777777" w:rsidR="00461A0A" w:rsidRPr="006A77B6" w:rsidRDefault="00461A0A" w:rsidP="00461A0A">
      <w:pPr>
        <w:pStyle w:val="ListParagraph"/>
        <w:tabs>
          <w:tab w:val="left" w:pos="720"/>
        </w:tabs>
        <w:spacing w:after="120"/>
        <w:rPr>
          <w:rFonts w:cs="Arial"/>
        </w:rPr>
      </w:pPr>
    </w:p>
    <w:p w14:paraId="212501AE" w14:textId="1232341E" w:rsidR="00197C1D" w:rsidRPr="006A77B6" w:rsidRDefault="0032155B" w:rsidP="00197C1D">
      <w:pPr>
        <w:pStyle w:val="ListParagraph"/>
        <w:numPr>
          <w:ilvl w:val="0"/>
          <w:numId w:val="12"/>
        </w:numPr>
        <w:tabs>
          <w:tab w:val="left" w:pos="720"/>
        </w:tabs>
        <w:spacing w:after="120"/>
        <w:rPr>
          <w:rFonts w:cs="Arial"/>
        </w:rPr>
      </w:pPr>
      <w:r w:rsidRPr="006A77B6">
        <w:rPr>
          <w:rFonts w:cs="Arial"/>
        </w:rPr>
        <w:t>I would like to see the total rating for the game</w:t>
      </w:r>
    </w:p>
    <w:p w14:paraId="5142458A" w14:textId="0B3EC2FD" w:rsidR="00197C1D" w:rsidRPr="006A77B6" w:rsidRDefault="00197C1D" w:rsidP="00197C1D">
      <w:pPr>
        <w:pStyle w:val="ListParagraph"/>
        <w:numPr>
          <w:ilvl w:val="1"/>
          <w:numId w:val="12"/>
        </w:numPr>
        <w:tabs>
          <w:tab w:val="left" w:pos="720"/>
        </w:tabs>
        <w:spacing w:after="120"/>
        <w:rPr>
          <w:rFonts w:cs="Arial"/>
        </w:rPr>
      </w:pPr>
      <w:r w:rsidRPr="006A77B6">
        <w:rPr>
          <w:rFonts w:cs="Arial"/>
        </w:rPr>
        <w:t>Explanation:</w:t>
      </w:r>
      <w:r w:rsidR="00316D27" w:rsidRPr="006A77B6">
        <w:rPr>
          <w:rFonts w:cs="Arial"/>
        </w:rPr>
        <w:t xml:space="preserve"> The user selects a game from the dropdown to get the total rating for a</w:t>
      </w:r>
      <w:r w:rsidR="00C52880" w:rsidRPr="006A77B6">
        <w:rPr>
          <w:rFonts w:cs="Arial"/>
        </w:rPr>
        <w:t xml:space="preserve"> game. Note this is done via the average function, because we want to get the cumulative rating of the game, which is the combined rating of each reviewer.</w:t>
      </w:r>
    </w:p>
    <w:p w14:paraId="557393D3" w14:textId="4DE07910" w:rsidR="00197C1D" w:rsidRPr="00015C9B" w:rsidRDefault="00197C1D" w:rsidP="00015C9B">
      <w:pPr>
        <w:pStyle w:val="ListParagraph"/>
        <w:numPr>
          <w:ilvl w:val="1"/>
          <w:numId w:val="12"/>
        </w:numPr>
        <w:tabs>
          <w:tab w:val="left" w:pos="720"/>
        </w:tabs>
        <w:spacing w:after="120"/>
        <w:rPr>
          <w:rFonts w:cs="Arial"/>
        </w:rPr>
      </w:pPr>
      <w:r w:rsidRPr="006A77B6">
        <w:rPr>
          <w:rFonts w:cs="Arial"/>
        </w:rPr>
        <w:t>Query:</w:t>
      </w:r>
      <w:r w:rsidR="00C52880" w:rsidRPr="006A77B6">
        <w:rPr>
          <w:rFonts w:cs="Arial"/>
        </w:rPr>
        <w:t xml:space="preserve"> </w:t>
      </w:r>
      <w:r w:rsidR="00015C9B" w:rsidRPr="00015C9B">
        <w:rPr>
          <w:rFonts w:ascii="Courier New" w:hAnsi="Courier New" w:cs="Courier New"/>
        </w:rPr>
        <w:t>SELECT AVG(</w:t>
      </w:r>
      <w:proofErr w:type="spellStart"/>
      <w:proofErr w:type="gramStart"/>
      <w:r w:rsidR="00015C9B" w:rsidRPr="00015C9B">
        <w:rPr>
          <w:rFonts w:ascii="Courier New" w:hAnsi="Courier New" w:cs="Courier New"/>
        </w:rPr>
        <w:t>rv.Star</w:t>
      </w:r>
      <w:proofErr w:type="gramEnd"/>
      <w:r w:rsidR="00015C9B" w:rsidRPr="00015C9B">
        <w:rPr>
          <w:rFonts w:ascii="Courier New" w:hAnsi="Courier New" w:cs="Courier New"/>
        </w:rPr>
        <w:t>_Rating</w:t>
      </w:r>
      <w:proofErr w:type="spellEnd"/>
      <w:r w:rsidR="00015C9B" w:rsidRPr="00015C9B">
        <w:rPr>
          <w:rFonts w:ascii="Courier New" w:hAnsi="Courier New" w:cs="Courier New"/>
        </w:rPr>
        <w:t>) as '</w:t>
      </w:r>
      <w:proofErr w:type="spellStart"/>
      <w:r w:rsidR="00015C9B" w:rsidRPr="00015C9B">
        <w:rPr>
          <w:rFonts w:ascii="Courier New" w:hAnsi="Courier New" w:cs="Courier New"/>
        </w:rPr>
        <w:t>avg</w:t>
      </w:r>
      <w:proofErr w:type="spellEnd"/>
      <w:r w:rsidR="00015C9B" w:rsidRPr="00015C9B">
        <w:rPr>
          <w:rFonts w:ascii="Courier New" w:hAnsi="Courier New" w:cs="Courier New"/>
        </w:rPr>
        <w:t xml:space="preserve">' FROM Game as gm, Review as </w:t>
      </w:r>
      <w:proofErr w:type="spellStart"/>
      <w:r w:rsidR="00015C9B" w:rsidRPr="00015C9B">
        <w:rPr>
          <w:rFonts w:ascii="Courier New" w:hAnsi="Courier New" w:cs="Courier New"/>
        </w:rPr>
        <w:t>rv</w:t>
      </w:r>
      <w:proofErr w:type="spellEnd"/>
      <w:r w:rsidR="00015C9B" w:rsidRPr="00015C9B">
        <w:rPr>
          <w:rFonts w:ascii="Courier New" w:hAnsi="Courier New" w:cs="Courier New"/>
        </w:rPr>
        <w:t xml:space="preserve"> WHERE </w:t>
      </w:r>
      <w:proofErr w:type="spellStart"/>
      <w:r w:rsidR="00015C9B" w:rsidRPr="00015C9B">
        <w:rPr>
          <w:rFonts w:ascii="Courier New" w:hAnsi="Courier New" w:cs="Courier New"/>
        </w:rPr>
        <w:t>gm.GameID</w:t>
      </w:r>
      <w:proofErr w:type="spellEnd"/>
      <w:r w:rsidR="00015C9B" w:rsidRPr="00015C9B">
        <w:rPr>
          <w:rFonts w:ascii="Courier New" w:hAnsi="Courier New" w:cs="Courier New"/>
        </w:rPr>
        <w:t xml:space="preserve"> = </w:t>
      </w:r>
      <w:proofErr w:type="spellStart"/>
      <w:r w:rsidR="00015C9B" w:rsidRPr="00015C9B">
        <w:rPr>
          <w:rFonts w:ascii="Courier New" w:hAnsi="Courier New" w:cs="Courier New"/>
        </w:rPr>
        <w:t>rv.GameID</w:t>
      </w:r>
      <w:proofErr w:type="spellEnd"/>
      <w:r w:rsidR="00015C9B" w:rsidRPr="00015C9B">
        <w:rPr>
          <w:rFonts w:ascii="Courier New" w:hAnsi="Courier New" w:cs="Courier New"/>
        </w:rPr>
        <w:t xml:space="preserve"> AND </w:t>
      </w:r>
      <w:proofErr w:type="spellStart"/>
      <w:r w:rsidR="00015C9B" w:rsidRPr="00015C9B">
        <w:rPr>
          <w:rFonts w:ascii="Courier New" w:hAnsi="Courier New" w:cs="Courier New"/>
        </w:rPr>
        <w:t>gm.GameID</w:t>
      </w:r>
      <w:proofErr w:type="spellEnd"/>
      <w:r w:rsidR="00015C9B" w:rsidRPr="00015C9B">
        <w:rPr>
          <w:rFonts w:ascii="Courier New" w:hAnsi="Courier New" w:cs="Courier New"/>
        </w:rPr>
        <w:t xml:space="preserve"> = $game</w:t>
      </w:r>
    </w:p>
    <w:p w14:paraId="3999B944" w14:textId="40354936" w:rsidR="00197C1D" w:rsidRDefault="00197C1D" w:rsidP="00197C1D">
      <w:pPr>
        <w:pStyle w:val="ListParagraph"/>
        <w:numPr>
          <w:ilvl w:val="1"/>
          <w:numId w:val="12"/>
        </w:numPr>
        <w:tabs>
          <w:tab w:val="left" w:pos="720"/>
        </w:tabs>
        <w:spacing w:after="120"/>
        <w:rPr>
          <w:rFonts w:cs="Arial"/>
        </w:rPr>
      </w:pPr>
      <w:r w:rsidRPr="006A77B6">
        <w:rPr>
          <w:rFonts w:cs="Arial"/>
        </w:rPr>
        <w:t>Query Result:</w:t>
      </w:r>
      <w:r w:rsidR="002C5C58">
        <w:rPr>
          <w:rFonts w:cs="Arial"/>
          <w:noProof/>
          <w:lang w:eastAsia="en-US" w:bidi="ar-SA"/>
        </w:rPr>
        <w:drawing>
          <wp:inline distT="0" distB="0" distL="0" distR="0" wp14:anchorId="2547A3EF" wp14:editId="52FFF3B5">
            <wp:extent cx="5486400" cy="571500"/>
            <wp:effectExtent l="0" t="0" r="0" b="12700"/>
            <wp:docPr id="1" name="Picture 1" descr="/Users/colbyschool/Desktop/Screen Shot 2017-05-01 at 8.5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olbyschool/Desktop/Screen Shot 2017-05-01 at 8.58.54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60A43F9B" w14:textId="77777777" w:rsidR="0087392A" w:rsidRPr="006A77B6" w:rsidRDefault="0087392A" w:rsidP="0087392A">
      <w:pPr>
        <w:pStyle w:val="ListParagraph"/>
        <w:tabs>
          <w:tab w:val="left" w:pos="720"/>
        </w:tabs>
        <w:spacing w:after="120"/>
        <w:ind w:left="1440"/>
        <w:rPr>
          <w:rFonts w:cs="Arial"/>
        </w:rPr>
      </w:pPr>
    </w:p>
    <w:p w14:paraId="23A1D341" w14:textId="3BEE16C6" w:rsidR="0032155B" w:rsidRPr="006A77B6" w:rsidRDefault="0032155B" w:rsidP="0013152C">
      <w:pPr>
        <w:pStyle w:val="ListParagraph"/>
        <w:numPr>
          <w:ilvl w:val="0"/>
          <w:numId w:val="12"/>
        </w:numPr>
        <w:tabs>
          <w:tab w:val="left" w:pos="720"/>
        </w:tabs>
        <w:spacing w:after="120"/>
        <w:rPr>
          <w:rFonts w:cs="Arial"/>
        </w:rPr>
      </w:pPr>
      <w:r w:rsidRPr="006A77B6">
        <w:rPr>
          <w:rFonts w:cs="Arial"/>
        </w:rPr>
        <w:t xml:space="preserve">I would like to see all games that start with the </w:t>
      </w:r>
      <w:r w:rsidR="002C5C58">
        <w:rPr>
          <w:rFonts w:cs="Arial"/>
        </w:rPr>
        <w:t>specified letter</w:t>
      </w:r>
    </w:p>
    <w:p w14:paraId="06B017A9" w14:textId="69F2FFC0" w:rsidR="00197C1D" w:rsidRPr="006A77B6" w:rsidRDefault="00197C1D" w:rsidP="00197C1D">
      <w:pPr>
        <w:pStyle w:val="ListParagraph"/>
        <w:numPr>
          <w:ilvl w:val="1"/>
          <w:numId w:val="12"/>
        </w:numPr>
        <w:tabs>
          <w:tab w:val="left" w:pos="720"/>
        </w:tabs>
        <w:spacing w:after="120"/>
        <w:rPr>
          <w:rFonts w:cs="Arial"/>
        </w:rPr>
      </w:pPr>
      <w:r w:rsidRPr="006A77B6">
        <w:rPr>
          <w:rFonts w:cs="Arial"/>
        </w:rPr>
        <w:t>Explanation:</w:t>
      </w:r>
      <w:r w:rsidR="00C52880" w:rsidRPr="006A77B6">
        <w:rPr>
          <w:rFonts w:cs="Arial"/>
        </w:rPr>
        <w:t xml:space="preserve"> The user can view all games that start with a specific letter displayed in the dropdown. </w:t>
      </w:r>
    </w:p>
    <w:p w14:paraId="2C885C2D" w14:textId="66044E27" w:rsidR="00197C1D" w:rsidRPr="006A77B6" w:rsidRDefault="00197C1D" w:rsidP="00197C1D">
      <w:pPr>
        <w:pStyle w:val="ListParagraph"/>
        <w:numPr>
          <w:ilvl w:val="1"/>
          <w:numId w:val="12"/>
        </w:numPr>
        <w:tabs>
          <w:tab w:val="left" w:pos="720"/>
        </w:tabs>
        <w:spacing w:after="120"/>
        <w:rPr>
          <w:rFonts w:cs="Arial"/>
        </w:rPr>
      </w:pPr>
      <w:r w:rsidRPr="006A77B6">
        <w:rPr>
          <w:rFonts w:cs="Arial"/>
        </w:rPr>
        <w:t>Query:</w:t>
      </w:r>
      <w:r w:rsidR="00015C9B">
        <w:rPr>
          <w:rFonts w:cs="Arial"/>
        </w:rPr>
        <w:t xml:space="preserve">  </w:t>
      </w:r>
      <w:r w:rsidR="000C5057">
        <w:rPr>
          <w:rFonts w:ascii="Courier New" w:hAnsi="Courier New" w:cs="Courier New"/>
        </w:rPr>
        <w:t>SELECT Title</w:t>
      </w:r>
      <w:r w:rsidR="00015C9B" w:rsidRPr="00015C9B">
        <w:rPr>
          <w:rFonts w:ascii="Courier New" w:hAnsi="Courier New" w:cs="Courier New"/>
        </w:rPr>
        <w:t xml:space="preserve"> FROM Game WHERE Title LIKE '$</w:t>
      </w:r>
      <w:proofErr w:type="spellStart"/>
      <w:r w:rsidR="00015C9B" w:rsidRPr="00015C9B">
        <w:rPr>
          <w:rFonts w:ascii="Courier New" w:hAnsi="Courier New" w:cs="Courier New"/>
        </w:rPr>
        <w:t>gameLetter</w:t>
      </w:r>
      <w:proofErr w:type="spellEnd"/>
      <w:r w:rsidR="00015C9B" w:rsidRPr="00015C9B">
        <w:rPr>
          <w:rFonts w:ascii="Courier New" w:hAnsi="Courier New" w:cs="Courier New"/>
        </w:rPr>
        <w:t>%</w:t>
      </w:r>
    </w:p>
    <w:p w14:paraId="06450384" w14:textId="77777777" w:rsidR="00197C1D" w:rsidRDefault="00197C1D" w:rsidP="00197C1D">
      <w:pPr>
        <w:pStyle w:val="ListParagraph"/>
        <w:numPr>
          <w:ilvl w:val="1"/>
          <w:numId w:val="12"/>
        </w:numPr>
        <w:tabs>
          <w:tab w:val="left" w:pos="720"/>
        </w:tabs>
        <w:spacing w:after="120"/>
        <w:rPr>
          <w:rFonts w:cs="Arial"/>
        </w:rPr>
      </w:pPr>
      <w:r w:rsidRPr="006A77B6">
        <w:rPr>
          <w:rFonts w:cs="Arial"/>
        </w:rPr>
        <w:t>Query Result:</w:t>
      </w:r>
    </w:p>
    <w:p w14:paraId="0A3E45E4" w14:textId="5313B513" w:rsidR="002C5C58" w:rsidRPr="006A77B6" w:rsidRDefault="002C5C58" w:rsidP="002C5C58">
      <w:pPr>
        <w:pStyle w:val="ListParagraph"/>
        <w:tabs>
          <w:tab w:val="left" w:pos="720"/>
        </w:tabs>
        <w:spacing w:after="120"/>
        <w:ind w:left="1440"/>
        <w:rPr>
          <w:rFonts w:cs="Arial"/>
        </w:rPr>
      </w:pPr>
      <w:r>
        <w:rPr>
          <w:rFonts w:cs="Arial"/>
          <w:noProof/>
          <w:lang w:eastAsia="en-US" w:bidi="ar-SA"/>
        </w:rPr>
        <w:drawing>
          <wp:inline distT="0" distB="0" distL="0" distR="0" wp14:anchorId="07C44B87" wp14:editId="04C9F6F5">
            <wp:extent cx="5486400" cy="838200"/>
            <wp:effectExtent l="0" t="0" r="0" b="0"/>
            <wp:docPr id="2" name="Picture 2" descr="/Users/colbyschool/Desktop/Screen Shot 2017-05-01 at 8.5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olbyschool/Desktop/Screen Shot 2017-05-01 at 8.59.21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838200"/>
                    </a:xfrm>
                    <a:prstGeom prst="rect">
                      <a:avLst/>
                    </a:prstGeom>
                    <a:noFill/>
                    <a:ln>
                      <a:noFill/>
                    </a:ln>
                  </pic:spPr>
                </pic:pic>
              </a:graphicData>
            </a:graphic>
          </wp:inline>
        </w:drawing>
      </w:r>
    </w:p>
    <w:p w14:paraId="09015244" w14:textId="5DAE88E7" w:rsidR="00C52880" w:rsidRPr="006A77B6" w:rsidRDefault="00197C1D" w:rsidP="00C52880">
      <w:pPr>
        <w:pStyle w:val="ListParagraph"/>
        <w:numPr>
          <w:ilvl w:val="1"/>
          <w:numId w:val="12"/>
        </w:numPr>
        <w:tabs>
          <w:tab w:val="left" w:pos="720"/>
        </w:tabs>
        <w:spacing w:after="120"/>
        <w:rPr>
          <w:rFonts w:cs="Arial"/>
        </w:rPr>
      </w:pPr>
      <w:r w:rsidRPr="006A77B6">
        <w:rPr>
          <w:rFonts w:cs="Arial"/>
        </w:rPr>
        <w:t>Notes:</w:t>
      </w:r>
    </w:p>
    <w:p w14:paraId="568C5760" w14:textId="51DE30CC" w:rsidR="00C52880" w:rsidRPr="006A77B6" w:rsidRDefault="00C52880" w:rsidP="00C52880">
      <w:pPr>
        <w:pStyle w:val="ListParagraph"/>
        <w:numPr>
          <w:ilvl w:val="2"/>
          <w:numId w:val="12"/>
        </w:numPr>
        <w:tabs>
          <w:tab w:val="left" w:pos="720"/>
        </w:tabs>
        <w:spacing w:after="120"/>
        <w:rPr>
          <w:rFonts w:cs="Arial"/>
        </w:rPr>
      </w:pPr>
      <w:r w:rsidRPr="006A77B6">
        <w:rPr>
          <w:rFonts w:cs="Arial"/>
        </w:rPr>
        <w:t>The only letters available are the ones that exist in the dataset.</w:t>
      </w:r>
    </w:p>
    <w:p w14:paraId="5981E399" w14:textId="102F855A" w:rsidR="0032155B" w:rsidRPr="006A77B6" w:rsidRDefault="0032155B" w:rsidP="0013152C">
      <w:pPr>
        <w:pStyle w:val="ListParagraph"/>
        <w:numPr>
          <w:ilvl w:val="0"/>
          <w:numId w:val="12"/>
        </w:numPr>
        <w:tabs>
          <w:tab w:val="left" w:pos="720"/>
        </w:tabs>
        <w:spacing w:after="120"/>
        <w:rPr>
          <w:rFonts w:cs="Arial"/>
        </w:rPr>
      </w:pPr>
      <w:r w:rsidRPr="006A77B6">
        <w:rPr>
          <w:rFonts w:cs="Arial"/>
        </w:rPr>
        <w:t>I want to find out what category game ‘x’ falls under</w:t>
      </w:r>
    </w:p>
    <w:p w14:paraId="19ACD488" w14:textId="437E5AB2" w:rsidR="00197C1D" w:rsidRPr="006A77B6" w:rsidRDefault="00197C1D" w:rsidP="00197C1D">
      <w:pPr>
        <w:pStyle w:val="ListParagraph"/>
        <w:numPr>
          <w:ilvl w:val="1"/>
          <w:numId w:val="12"/>
        </w:numPr>
        <w:tabs>
          <w:tab w:val="left" w:pos="720"/>
        </w:tabs>
        <w:spacing w:after="120"/>
        <w:rPr>
          <w:rFonts w:cs="Arial"/>
        </w:rPr>
      </w:pPr>
      <w:r w:rsidRPr="006A77B6">
        <w:rPr>
          <w:rFonts w:cs="Arial"/>
        </w:rPr>
        <w:t>Explanation:</w:t>
      </w:r>
      <w:r w:rsidR="00C52880" w:rsidRPr="006A77B6">
        <w:rPr>
          <w:rFonts w:cs="Arial"/>
        </w:rPr>
        <w:t xml:space="preserve"> The user selects a game, and the query returns the category the specified game falls under.</w:t>
      </w:r>
    </w:p>
    <w:p w14:paraId="16621A89" w14:textId="1FA11985" w:rsidR="00197C1D" w:rsidRPr="006A77B6" w:rsidRDefault="00197C1D" w:rsidP="00197C1D">
      <w:pPr>
        <w:pStyle w:val="ListParagraph"/>
        <w:numPr>
          <w:ilvl w:val="1"/>
          <w:numId w:val="12"/>
        </w:numPr>
        <w:tabs>
          <w:tab w:val="left" w:pos="720"/>
        </w:tabs>
        <w:spacing w:after="120"/>
        <w:rPr>
          <w:rFonts w:cs="Arial"/>
        </w:rPr>
      </w:pPr>
      <w:r w:rsidRPr="006A77B6">
        <w:rPr>
          <w:rFonts w:cs="Arial"/>
        </w:rPr>
        <w:t>Query:</w:t>
      </w:r>
      <w:r w:rsidR="00015C9B">
        <w:rPr>
          <w:rFonts w:cs="Arial"/>
        </w:rPr>
        <w:t xml:space="preserve"> </w:t>
      </w:r>
      <w:r w:rsidR="00015C9B" w:rsidRPr="00015C9B">
        <w:rPr>
          <w:rFonts w:ascii="Courier New" w:hAnsi="Courier New" w:cs="Courier New"/>
        </w:rPr>
        <w:t xml:space="preserve">SELECT Genre FROM Game WHERE </w:t>
      </w:r>
      <w:proofErr w:type="spellStart"/>
      <w:r w:rsidR="00015C9B" w:rsidRPr="00015C9B">
        <w:rPr>
          <w:rFonts w:ascii="Courier New" w:hAnsi="Courier New" w:cs="Courier New"/>
        </w:rPr>
        <w:t>GameID</w:t>
      </w:r>
      <w:proofErr w:type="spellEnd"/>
      <w:r w:rsidR="00015C9B" w:rsidRPr="00015C9B">
        <w:rPr>
          <w:rFonts w:ascii="Courier New" w:hAnsi="Courier New" w:cs="Courier New"/>
        </w:rPr>
        <w:t xml:space="preserve"> = '$game'</w:t>
      </w:r>
    </w:p>
    <w:p w14:paraId="4CA0A4EE" w14:textId="77777777" w:rsidR="00197C1D" w:rsidRDefault="00197C1D" w:rsidP="00197C1D">
      <w:pPr>
        <w:pStyle w:val="ListParagraph"/>
        <w:numPr>
          <w:ilvl w:val="1"/>
          <w:numId w:val="12"/>
        </w:numPr>
        <w:tabs>
          <w:tab w:val="left" w:pos="720"/>
        </w:tabs>
        <w:spacing w:after="120"/>
        <w:rPr>
          <w:rFonts w:cs="Arial"/>
        </w:rPr>
      </w:pPr>
      <w:r w:rsidRPr="006A77B6">
        <w:rPr>
          <w:rFonts w:cs="Arial"/>
        </w:rPr>
        <w:t>Query Result:</w:t>
      </w:r>
    </w:p>
    <w:p w14:paraId="361669DA" w14:textId="0CF1AC32" w:rsidR="002C5C58" w:rsidRPr="006A77B6" w:rsidRDefault="002C5C58" w:rsidP="002C5C58">
      <w:pPr>
        <w:pStyle w:val="ListParagraph"/>
        <w:tabs>
          <w:tab w:val="left" w:pos="720"/>
        </w:tabs>
        <w:spacing w:after="120"/>
        <w:ind w:left="1440"/>
        <w:rPr>
          <w:rFonts w:cs="Arial"/>
        </w:rPr>
      </w:pPr>
      <w:r>
        <w:rPr>
          <w:rFonts w:cs="Arial"/>
        </w:rPr>
        <w:tab/>
      </w:r>
      <w:r>
        <w:rPr>
          <w:rFonts w:cs="Arial"/>
          <w:noProof/>
          <w:lang w:eastAsia="en-US" w:bidi="ar-SA"/>
        </w:rPr>
        <w:drawing>
          <wp:inline distT="0" distB="0" distL="0" distR="0" wp14:anchorId="52632955" wp14:editId="7823B55D">
            <wp:extent cx="5486400" cy="431800"/>
            <wp:effectExtent l="0" t="0" r="0" b="0"/>
            <wp:docPr id="3" name="Picture 3" descr="/Users/colbyschool/Desktop/Screen Shot 2017-05-01 at 8.5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olbyschool/Desktop/Screen Shot 2017-05-01 at 8.59.38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431800"/>
                    </a:xfrm>
                    <a:prstGeom prst="rect">
                      <a:avLst/>
                    </a:prstGeom>
                    <a:noFill/>
                    <a:ln>
                      <a:noFill/>
                    </a:ln>
                  </pic:spPr>
                </pic:pic>
              </a:graphicData>
            </a:graphic>
          </wp:inline>
        </w:drawing>
      </w:r>
    </w:p>
    <w:p w14:paraId="032DD420" w14:textId="566DC09E" w:rsidR="0032155B" w:rsidRPr="006A77B6" w:rsidRDefault="0032155B" w:rsidP="0013152C">
      <w:pPr>
        <w:pStyle w:val="ListParagraph"/>
        <w:numPr>
          <w:ilvl w:val="0"/>
          <w:numId w:val="12"/>
        </w:numPr>
        <w:tabs>
          <w:tab w:val="left" w:pos="720"/>
        </w:tabs>
        <w:spacing w:after="120"/>
        <w:rPr>
          <w:rFonts w:cs="Arial"/>
        </w:rPr>
      </w:pPr>
      <w:r w:rsidRPr="006A77B6">
        <w:rPr>
          <w:rFonts w:cs="Arial"/>
        </w:rPr>
        <w:t>I would like to see the highest rated game</w:t>
      </w:r>
    </w:p>
    <w:p w14:paraId="63E74CD9" w14:textId="5A5B5C72" w:rsidR="00197C1D" w:rsidRPr="006A77B6" w:rsidRDefault="00197C1D" w:rsidP="00197C1D">
      <w:pPr>
        <w:pStyle w:val="ListParagraph"/>
        <w:numPr>
          <w:ilvl w:val="1"/>
          <w:numId w:val="12"/>
        </w:numPr>
        <w:tabs>
          <w:tab w:val="left" w:pos="720"/>
        </w:tabs>
        <w:spacing w:after="120"/>
        <w:rPr>
          <w:rFonts w:cs="Arial"/>
        </w:rPr>
      </w:pPr>
      <w:r w:rsidRPr="006A77B6">
        <w:rPr>
          <w:rFonts w:cs="Arial"/>
        </w:rPr>
        <w:lastRenderedPageBreak/>
        <w:t>Explanation:</w:t>
      </w:r>
      <w:r w:rsidR="00EB7F33" w:rsidRPr="006A77B6">
        <w:rPr>
          <w:rFonts w:cs="Arial"/>
        </w:rPr>
        <w:t xml:space="preserve"> The user can see which game has the highest rated review. Note this is the review which other people rate, with the +1 or -1 system.</w:t>
      </w:r>
    </w:p>
    <w:p w14:paraId="3B7BFC65" w14:textId="6F2B81A5" w:rsidR="00197C1D" w:rsidRPr="006A77B6" w:rsidRDefault="00197C1D" w:rsidP="00197C1D">
      <w:pPr>
        <w:pStyle w:val="ListParagraph"/>
        <w:numPr>
          <w:ilvl w:val="1"/>
          <w:numId w:val="12"/>
        </w:numPr>
        <w:tabs>
          <w:tab w:val="left" w:pos="720"/>
        </w:tabs>
        <w:spacing w:after="120"/>
        <w:rPr>
          <w:rFonts w:cs="Arial"/>
        </w:rPr>
      </w:pPr>
      <w:r w:rsidRPr="006A77B6">
        <w:rPr>
          <w:rFonts w:cs="Arial"/>
        </w:rPr>
        <w:t>Query:</w:t>
      </w:r>
      <w:r w:rsidR="00015C9B">
        <w:rPr>
          <w:rFonts w:cs="Arial"/>
        </w:rPr>
        <w:t xml:space="preserve">  </w:t>
      </w:r>
      <w:r w:rsidR="00015C9B" w:rsidRPr="00015C9B">
        <w:rPr>
          <w:rFonts w:ascii="Courier New" w:hAnsi="Courier New" w:cs="Courier New"/>
        </w:rPr>
        <w:t xml:space="preserve">SELECT </w:t>
      </w:r>
      <w:proofErr w:type="spellStart"/>
      <w:proofErr w:type="gramStart"/>
      <w:r w:rsidR="00015C9B" w:rsidRPr="00015C9B">
        <w:rPr>
          <w:rFonts w:ascii="Courier New" w:hAnsi="Courier New" w:cs="Courier New"/>
        </w:rPr>
        <w:t>gm.Title</w:t>
      </w:r>
      <w:proofErr w:type="spellEnd"/>
      <w:proofErr w:type="gramEnd"/>
      <w:r w:rsidR="00015C9B" w:rsidRPr="00015C9B">
        <w:rPr>
          <w:rFonts w:ascii="Courier New" w:hAnsi="Courier New" w:cs="Courier New"/>
        </w:rPr>
        <w:t xml:space="preserve"> as title, </w:t>
      </w:r>
      <w:proofErr w:type="spellStart"/>
      <w:r w:rsidR="00015C9B" w:rsidRPr="00015C9B">
        <w:rPr>
          <w:rFonts w:ascii="Courier New" w:hAnsi="Courier New" w:cs="Courier New"/>
        </w:rPr>
        <w:t>gm.Genre</w:t>
      </w:r>
      <w:proofErr w:type="spellEnd"/>
      <w:r w:rsidR="00015C9B" w:rsidRPr="00015C9B">
        <w:rPr>
          <w:rFonts w:ascii="Courier New" w:hAnsi="Courier New" w:cs="Courier New"/>
        </w:rPr>
        <w:t xml:space="preserve">, </w:t>
      </w:r>
      <w:proofErr w:type="spellStart"/>
      <w:r w:rsidR="00015C9B" w:rsidRPr="00015C9B">
        <w:rPr>
          <w:rFonts w:ascii="Courier New" w:hAnsi="Courier New" w:cs="Courier New"/>
        </w:rPr>
        <w:t>gm.Description</w:t>
      </w:r>
      <w:proofErr w:type="spellEnd"/>
      <w:r w:rsidR="00015C9B" w:rsidRPr="00015C9B">
        <w:rPr>
          <w:rFonts w:ascii="Courier New" w:hAnsi="Courier New" w:cs="Courier New"/>
        </w:rPr>
        <w:t>, MAX(</w:t>
      </w:r>
      <w:proofErr w:type="spellStart"/>
      <w:r w:rsidR="00015C9B" w:rsidRPr="00015C9B">
        <w:rPr>
          <w:rFonts w:ascii="Courier New" w:hAnsi="Courier New" w:cs="Courier New"/>
        </w:rPr>
        <w:t>rv.Star_Rating</w:t>
      </w:r>
      <w:proofErr w:type="spellEnd"/>
      <w:r w:rsidR="00015C9B" w:rsidRPr="00015C9B">
        <w:rPr>
          <w:rFonts w:ascii="Courier New" w:hAnsi="Courier New" w:cs="Courier New"/>
        </w:rPr>
        <w:t xml:space="preserve">) as Rating FROM Game as gm, Review as </w:t>
      </w:r>
      <w:proofErr w:type="spellStart"/>
      <w:r w:rsidR="00015C9B" w:rsidRPr="00015C9B">
        <w:rPr>
          <w:rFonts w:ascii="Courier New" w:hAnsi="Courier New" w:cs="Courier New"/>
        </w:rPr>
        <w:t>rv</w:t>
      </w:r>
      <w:proofErr w:type="spellEnd"/>
      <w:r w:rsidR="00015C9B" w:rsidRPr="00015C9B">
        <w:rPr>
          <w:rFonts w:ascii="Courier New" w:hAnsi="Courier New" w:cs="Courier New"/>
        </w:rPr>
        <w:t xml:space="preserve"> WHERE </w:t>
      </w:r>
      <w:proofErr w:type="spellStart"/>
      <w:r w:rsidR="00015C9B" w:rsidRPr="00015C9B">
        <w:rPr>
          <w:rFonts w:ascii="Courier New" w:hAnsi="Courier New" w:cs="Courier New"/>
        </w:rPr>
        <w:t>rv.GameID</w:t>
      </w:r>
      <w:proofErr w:type="spellEnd"/>
      <w:r w:rsidR="00015C9B" w:rsidRPr="00015C9B">
        <w:rPr>
          <w:rFonts w:ascii="Courier New" w:hAnsi="Courier New" w:cs="Courier New"/>
        </w:rPr>
        <w:t xml:space="preserve"> = </w:t>
      </w:r>
      <w:proofErr w:type="spellStart"/>
      <w:r w:rsidR="00015C9B" w:rsidRPr="00015C9B">
        <w:rPr>
          <w:rFonts w:ascii="Courier New" w:hAnsi="Courier New" w:cs="Courier New"/>
        </w:rPr>
        <w:t>gm.GameID</w:t>
      </w:r>
      <w:proofErr w:type="spellEnd"/>
      <w:r w:rsidR="00015C9B" w:rsidRPr="00015C9B">
        <w:rPr>
          <w:rFonts w:ascii="Courier New" w:hAnsi="Courier New" w:cs="Courier New"/>
        </w:rPr>
        <w:t xml:space="preserve"> GROUP BY title, </w:t>
      </w:r>
      <w:proofErr w:type="spellStart"/>
      <w:r w:rsidR="00015C9B" w:rsidRPr="00015C9B">
        <w:rPr>
          <w:rFonts w:ascii="Courier New" w:hAnsi="Courier New" w:cs="Courier New"/>
        </w:rPr>
        <w:t>gm.Genre</w:t>
      </w:r>
      <w:proofErr w:type="spellEnd"/>
      <w:r w:rsidR="00015C9B" w:rsidRPr="00015C9B">
        <w:rPr>
          <w:rFonts w:ascii="Courier New" w:hAnsi="Courier New" w:cs="Courier New"/>
        </w:rPr>
        <w:t xml:space="preserve">, </w:t>
      </w:r>
      <w:proofErr w:type="spellStart"/>
      <w:r w:rsidR="00015C9B" w:rsidRPr="00015C9B">
        <w:rPr>
          <w:rFonts w:ascii="Courier New" w:hAnsi="Courier New" w:cs="Courier New"/>
        </w:rPr>
        <w:t>gm.Description</w:t>
      </w:r>
      <w:proofErr w:type="spellEnd"/>
      <w:r w:rsidR="00015C9B" w:rsidRPr="00015C9B">
        <w:rPr>
          <w:rFonts w:ascii="Courier New" w:hAnsi="Courier New" w:cs="Courier New"/>
        </w:rPr>
        <w:t xml:space="preserve"> ORDER BY Rating DESC LIMIT 1</w:t>
      </w:r>
    </w:p>
    <w:p w14:paraId="1E8E872F" w14:textId="77777777" w:rsidR="00197C1D" w:rsidRDefault="00197C1D" w:rsidP="00197C1D">
      <w:pPr>
        <w:pStyle w:val="ListParagraph"/>
        <w:numPr>
          <w:ilvl w:val="1"/>
          <w:numId w:val="12"/>
        </w:numPr>
        <w:tabs>
          <w:tab w:val="left" w:pos="720"/>
        </w:tabs>
        <w:spacing w:after="120"/>
        <w:rPr>
          <w:rFonts w:cs="Arial"/>
        </w:rPr>
      </w:pPr>
      <w:r w:rsidRPr="006A77B6">
        <w:rPr>
          <w:rFonts w:cs="Arial"/>
        </w:rPr>
        <w:t>Query Result:</w:t>
      </w:r>
    </w:p>
    <w:p w14:paraId="2E67B3EF" w14:textId="4ABF67E2" w:rsidR="002C5C58" w:rsidRPr="006A77B6" w:rsidRDefault="002C5C58" w:rsidP="002C5C58">
      <w:pPr>
        <w:pStyle w:val="ListParagraph"/>
        <w:tabs>
          <w:tab w:val="left" w:pos="720"/>
        </w:tabs>
        <w:spacing w:after="120"/>
        <w:ind w:left="1440"/>
        <w:rPr>
          <w:rFonts w:cs="Arial"/>
        </w:rPr>
      </w:pPr>
      <w:r>
        <w:rPr>
          <w:rFonts w:cs="Arial"/>
        </w:rPr>
        <w:tab/>
      </w:r>
      <w:r>
        <w:rPr>
          <w:rFonts w:cs="Arial"/>
          <w:noProof/>
          <w:lang w:eastAsia="en-US" w:bidi="ar-SA"/>
        </w:rPr>
        <w:drawing>
          <wp:inline distT="0" distB="0" distL="0" distR="0" wp14:anchorId="1EAB8D39" wp14:editId="6E1C3237">
            <wp:extent cx="5486400" cy="444500"/>
            <wp:effectExtent l="0" t="0" r="0" b="12700"/>
            <wp:docPr id="4" name="Picture 4" descr="/Users/colbyschool/Desktop/Screen Shot 2017-05-01 at 9.0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olbyschool/Desktop/Screen Shot 2017-05-01 at 9.00.39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444500"/>
                    </a:xfrm>
                    <a:prstGeom prst="rect">
                      <a:avLst/>
                    </a:prstGeom>
                    <a:noFill/>
                    <a:ln>
                      <a:noFill/>
                    </a:ln>
                  </pic:spPr>
                </pic:pic>
              </a:graphicData>
            </a:graphic>
          </wp:inline>
        </w:drawing>
      </w:r>
    </w:p>
    <w:p w14:paraId="42551E07" w14:textId="665F8F11" w:rsidR="0032155B" w:rsidRPr="006A77B6" w:rsidRDefault="0032155B" w:rsidP="0013152C">
      <w:pPr>
        <w:pStyle w:val="ListParagraph"/>
        <w:numPr>
          <w:ilvl w:val="0"/>
          <w:numId w:val="12"/>
        </w:numPr>
        <w:tabs>
          <w:tab w:val="left" w:pos="720"/>
        </w:tabs>
        <w:spacing w:after="120"/>
        <w:rPr>
          <w:rFonts w:cs="Arial"/>
        </w:rPr>
      </w:pPr>
      <w:r w:rsidRPr="006A77B6">
        <w:rPr>
          <w:rFonts w:cs="Arial"/>
        </w:rPr>
        <w:t>I would like to see the highest rated review for game ‘x’</w:t>
      </w:r>
    </w:p>
    <w:p w14:paraId="48252454" w14:textId="105A811A" w:rsidR="00197C1D" w:rsidRPr="006A77B6" w:rsidRDefault="00197C1D" w:rsidP="00197C1D">
      <w:pPr>
        <w:pStyle w:val="ListParagraph"/>
        <w:numPr>
          <w:ilvl w:val="1"/>
          <w:numId w:val="12"/>
        </w:numPr>
        <w:tabs>
          <w:tab w:val="left" w:pos="720"/>
        </w:tabs>
        <w:spacing w:after="120"/>
        <w:rPr>
          <w:rFonts w:cs="Arial"/>
        </w:rPr>
      </w:pPr>
      <w:r w:rsidRPr="006A77B6">
        <w:rPr>
          <w:rFonts w:cs="Arial"/>
        </w:rPr>
        <w:t>Explanation:</w:t>
      </w:r>
      <w:r w:rsidR="00AF4B54" w:rsidRPr="006A77B6">
        <w:rPr>
          <w:rFonts w:cs="Arial"/>
        </w:rPr>
        <w:t xml:space="preserve"> The user can select a game from a dropdown menu, then get the highest rated review for the specified game.</w:t>
      </w:r>
    </w:p>
    <w:p w14:paraId="53EF9357" w14:textId="31A8CFA5" w:rsidR="00197C1D" w:rsidRPr="006A77B6" w:rsidRDefault="00197C1D" w:rsidP="00197C1D">
      <w:pPr>
        <w:pStyle w:val="ListParagraph"/>
        <w:numPr>
          <w:ilvl w:val="1"/>
          <w:numId w:val="12"/>
        </w:numPr>
        <w:tabs>
          <w:tab w:val="left" w:pos="720"/>
        </w:tabs>
        <w:spacing w:after="120"/>
        <w:rPr>
          <w:rFonts w:cs="Arial"/>
        </w:rPr>
      </w:pPr>
      <w:r w:rsidRPr="006A77B6">
        <w:rPr>
          <w:rFonts w:cs="Arial"/>
        </w:rPr>
        <w:t>Query:</w:t>
      </w:r>
      <w:r w:rsidR="00015C9B">
        <w:rPr>
          <w:rFonts w:cs="Arial"/>
        </w:rPr>
        <w:t xml:space="preserve"> </w:t>
      </w:r>
      <w:r w:rsidR="00015C9B" w:rsidRPr="00015C9B">
        <w:rPr>
          <w:rFonts w:ascii="Courier New" w:hAnsi="Courier New" w:cs="Courier New"/>
        </w:rPr>
        <w:t xml:space="preserve">SELECT </w:t>
      </w:r>
      <w:proofErr w:type="spellStart"/>
      <w:proofErr w:type="gramStart"/>
      <w:r w:rsidR="00015C9B" w:rsidRPr="00015C9B">
        <w:rPr>
          <w:rFonts w:ascii="Courier New" w:hAnsi="Courier New" w:cs="Courier New"/>
        </w:rPr>
        <w:t>gm.Title</w:t>
      </w:r>
      <w:proofErr w:type="spellEnd"/>
      <w:proofErr w:type="gramEnd"/>
      <w:r w:rsidR="00015C9B" w:rsidRPr="00015C9B">
        <w:rPr>
          <w:rFonts w:ascii="Courier New" w:hAnsi="Courier New" w:cs="Courier New"/>
        </w:rPr>
        <w:t xml:space="preserve">, </w:t>
      </w:r>
      <w:proofErr w:type="spellStart"/>
      <w:r w:rsidR="00015C9B" w:rsidRPr="00015C9B">
        <w:rPr>
          <w:rFonts w:ascii="Courier New" w:hAnsi="Courier New" w:cs="Courier New"/>
        </w:rPr>
        <w:t>rv.Description</w:t>
      </w:r>
      <w:proofErr w:type="spellEnd"/>
      <w:r w:rsidR="00015C9B" w:rsidRPr="00015C9B">
        <w:rPr>
          <w:rFonts w:ascii="Courier New" w:hAnsi="Courier New" w:cs="Courier New"/>
        </w:rPr>
        <w:t xml:space="preserve">, </w:t>
      </w:r>
      <w:proofErr w:type="spellStart"/>
      <w:r w:rsidR="00015C9B" w:rsidRPr="00015C9B">
        <w:rPr>
          <w:rFonts w:ascii="Courier New" w:hAnsi="Courier New" w:cs="Courier New"/>
        </w:rPr>
        <w:t>rv.Star_Rating</w:t>
      </w:r>
      <w:proofErr w:type="spellEnd"/>
      <w:r w:rsidR="00015C9B" w:rsidRPr="00015C9B">
        <w:rPr>
          <w:rFonts w:ascii="Courier New" w:hAnsi="Courier New" w:cs="Courier New"/>
        </w:rPr>
        <w:t xml:space="preserve">, </w:t>
      </w:r>
      <w:proofErr w:type="spellStart"/>
      <w:r w:rsidR="00015C9B" w:rsidRPr="00015C9B">
        <w:rPr>
          <w:rFonts w:ascii="Courier New" w:hAnsi="Courier New" w:cs="Courier New"/>
        </w:rPr>
        <w:t>rv.Author</w:t>
      </w:r>
      <w:proofErr w:type="spellEnd"/>
      <w:r w:rsidR="00015C9B" w:rsidRPr="00015C9B">
        <w:rPr>
          <w:rFonts w:ascii="Courier New" w:hAnsi="Courier New" w:cs="Courier New"/>
        </w:rPr>
        <w:t xml:space="preserve"> FROM Game as gm, Review as </w:t>
      </w:r>
      <w:proofErr w:type="spellStart"/>
      <w:r w:rsidR="00015C9B" w:rsidRPr="00015C9B">
        <w:rPr>
          <w:rFonts w:ascii="Courier New" w:hAnsi="Courier New" w:cs="Courier New"/>
        </w:rPr>
        <w:t>rv</w:t>
      </w:r>
      <w:proofErr w:type="spellEnd"/>
      <w:r w:rsidR="00015C9B" w:rsidRPr="00015C9B">
        <w:rPr>
          <w:rFonts w:ascii="Courier New" w:hAnsi="Courier New" w:cs="Courier New"/>
        </w:rPr>
        <w:t xml:space="preserve"> WHERE </w:t>
      </w:r>
      <w:proofErr w:type="spellStart"/>
      <w:r w:rsidR="00015C9B" w:rsidRPr="00015C9B">
        <w:rPr>
          <w:rFonts w:ascii="Courier New" w:hAnsi="Courier New" w:cs="Courier New"/>
        </w:rPr>
        <w:t>gm.GameID</w:t>
      </w:r>
      <w:proofErr w:type="spellEnd"/>
      <w:r w:rsidR="00015C9B" w:rsidRPr="00015C9B">
        <w:rPr>
          <w:rFonts w:ascii="Courier New" w:hAnsi="Courier New" w:cs="Courier New"/>
        </w:rPr>
        <w:t xml:space="preserve"> = </w:t>
      </w:r>
      <w:proofErr w:type="spellStart"/>
      <w:r w:rsidR="00015C9B" w:rsidRPr="00015C9B">
        <w:rPr>
          <w:rFonts w:ascii="Courier New" w:hAnsi="Courier New" w:cs="Courier New"/>
        </w:rPr>
        <w:t>rv.GameID</w:t>
      </w:r>
      <w:proofErr w:type="spellEnd"/>
      <w:r w:rsidR="00015C9B" w:rsidRPr="00015C9B">
        <w:rPr>
          <w:rFonts w:ascii="Courier New" w:hAnsi="Courier New" w:cs="Courier New"/>
        </w:rPr>
        <w:t xml:space="preserve"> AND </w:t>
      </w:r>
      <w:proofErr w:type="spellStart"/>
      <w:r w:rsidR="00015C9B" w:rsidRPr="00015C9B">
        <w:rPr>
          <w:rFonts w:ascii="Courier New" w:hAnsi="Courier New" w:cs="Courier New"/>
        </w:rPr>
        <w:t>gm.GameID</w:t>
      </w:r>
      <w:proofErr w:type="spellEnd"/>
      <w:r w:rsidR="00015C9B" w:rsidRPr="00015C9B">
        <w:rPr>
          <w:rFonts w:ascii="Courier New" w:hAnsi="Courier New" w:cs="Courier New"/>
        </w:rPr>
        <w:t xml:space="preserve"> = $game GROUP BY </w:t>
      </w:r>
      <w:proofErr w:type="spellStart"/>
      <w:r w:rsidR="00015C9B" w:rsidRPr="00015C9B">
        <w:rPr>
          <w:rFonts w:ascii="Courier New" w:hAnsi="Courier New" w:cs="Courier New"/>
        </w:rPr>
        <w:t>rv.Star_Rating</w:t>
      </w:r>
      <w:proofErr w:type="spellEnd"/>
      <w:r w:rsidR="00015C9B" w:rsidRPr="00015C9B">
        <w:rPr>
          <w:rFonts w:ascii="Courier New" w:hAnsi="Courier New" w:cs="Courier New"/>
        </w:rPr>
        <w:t xml:space="preserve">, </w:t>
      </w:r>
      <w:proofErr w:type="spellStart"/>
      <w:r w:rsidR="00015C9B" w:rsidRPr="00015C9B">
        <w:rPr>
          <w:rFonts w:ascii="Courier New" w:hAnsi="Courier New" w:cs="Courier New"/>
        </w:rPr>
        <w:t>gm.Title</w:t>
      </w:r>
      <w:proofErr w:type="spellEnd"/>
      <w:r w:rsidR="00015C9B" w:rsidRPr="00015C9B">
        <w:rPr>
          <w:rFonts w:ascii="Courier New" w:hAnsi="Courier New" w:cs="Courier New"/>
        </w:rPr>
        <w:t xml:space="preserve">, </w:t>
      </w:r>
      <w:proofErr w:type="spellStart"/>
      <w:r w:rsidR="00015C9B" w:rsidRPr="00015C9B">
        <w:rPr>
          <w:rFonts w:ascii="Courier New" w:hAnsi="Courier New" w:cs="Courier New"/>
        </w:rPr>
        <w:t>rv.Description</w:t>
      </w:r>
      <w:proofErr w:type="spellEnd"/>
      <w:r w:rsidR="00015C9B" w:rsidRPr="00015C9B">
        <w:rPr>
          <w:rFonts w:ascii="Courier New" w:hAnsi="Courier New" w:cs="Courier New"/>
        </w:rPr>
        <w:t xml:space="preserve">, </w:t>
      </w:r>
      <w:proofErr w:type="spellStart"/>
      <w:r w:rsidR="00015C9B" w:rsidRPr="00015C9B">
        <w:rPr>
          <w:rFonts w:ascii="Courier New" w:hAnsi="Courier New" w:cs="Courier New"/>
        </w:rPr>
        <w:t>rv.Author</w:t>
      </w:r>
      <w:proofErr w:type="spellEnd"/>
      <w:r w:rsidR="00015C9B" w:rsidRPr="00015C9B">
        <w:rPr>
          <w:rFonts w:ascii="Courier New" w:hAnsi="Courier New" w:cs="Courier New"/>
        </w:rPr>
        <w:t xml:space="preserve"> ORDER BY </w:t>
      </w:r>
      <w:proofErr w:type="spellStart"/>
      <w:r w:rsidR="00015C9B" w:rsidRPr="00015C9B">
        <w:rPr>
          <w:rFonts w:ascii="Courier New" w:hAnsi="Courier New" w:cs="Courier New"/>
        </w:rPr>
        <w:t>rv.Star_Rating</w:t>
      </w:r>
      <w:proofErr w:type="spellEnd"/>
      <w:r w:rsidR="00015C9B" w:rsidRPr="00015C9B">
        <w:rPr>
          <w:rFonts w:ascii="Courier New" w:hAnsi="Courier New" w:cs="Courier New"/>
        </w:rPr>
        <w:t xml:space="preserve"> DESC LIMIT 1</w:t>
      </w:r>
    </w:p>
    <w:p w14:paraId="28F44EDE" w14:textId="77777777" w:rsidR="00197C1D" w:rsidRDefault="00197C1D" w:rsidP="00197C1D">
      <w:pPr>
        <w:pStyle w:val="ListParagraph"/>
        <w:numPr>
          <w:ilvl w:val="1"/>
          <w:numId w:val="12"/>
        </w:numPr>
        <w:tabs>
          <w:tab w:val="left" w:pos="720"/>
        </w:tabs>
        <w:spacing w:after="120"/>
        <w:rPr>
          <w:rFonts w:cs="Arial"/>
        </w:rPr>
      </w:pPr>
      <w:r w:rsidRPr="006A77B6">
        <w:rPr>
          <w:rFonts w:cs="Arial"/>
        </w:rPr>
        <w:t>Query Result:</w:t>
      </w:r>
    </w:p>
    <w:p w14:paraId="2C012557" w14:textId="1CE93EB1" w:rsidR="002C5C58" w:rsidRPr="006A77B6" w:rsidRDefault="002C5C58" w:rsidP="002C5C58">
      <w:pPr>
        <w:pStyle w:val="ListParagraph"/>
        <w:tabs>
          <w:tab w:val="left" w:pos="720"/>
        </w:tabs>
        <w:spacing w:after="120"/>
        <w:ind w:left="1440"/>
        <w:rPr>
          <w:rFonts w:cs="Arial"/>
        </w:rPr>
      </w:pPr>
      <w:r>
        <w:rPr>
          <w:rFonts w:cs="Arial"/>
          <w:noProof/>
          <w:lang w:eastAsia="en-US" w:bidi="ar-SA"/>
        </w:rPr>
        <w:drawing>
          <wp:inline distT="0" distB="0" distL="0" distR="0" wp14:anchorId="4AAC1A10" wp14:editId="5A0F6D84">
            <wp:extent cx="5486400" cy="584200"/>
            <wp:effectExtent l="0" t="0" r="0" b="0"/>
            <wp:docPr id="5" name="Picture 5" descr="/Users/colbyschool/Desktop/Screen Shot 2017-05-01 at 9.0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olbyschool/Desktop/Screen Shot 2017-05-01 at 9.00.58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584200"/>
                    </a:xfrm>
                    <a:prstGeom prst="rect">
                      <a:avLst/>
                    </a:prstGeom>
                    <a:noFill/>
                    <a:ln>
                      <a:noFill/>
                    </a:ln>
                  </pic:spPr>
                </pic:pic>
              </a:graphicData>
            </a:graphic>
          </wp:inline>
        </w:drawing>
      </w:r>
      <w:r>
        <w:rPr>
          <w:rFonts w:cs="Arial"/>
        </w:rPr>
        <w:tab/>
      </w:r>
    </w:p>
    <w:p w14:paraId="78FEE9E3" w14:textId="5C65DF61" w:rsidR="0032155B" w:rsidRPr="006A77B6" w:rsidRDefault="0032155B" w:rsidP="0013152C">
      <w:pPr>
        <w:pStyle w:val="ListParagraph"/>
        <w:numPr>
          <w:ilvl w:val="0"/>
          <w:numId w:val="12"/>
        </w:numPr>
        <w:tabs>
          <w:tab w:val="left" w:pos="720"/>
        </w:tabs>
        <w:spacing w:after="120"/>
        <w:rPr>
          <w:rFonts w:cs="Arial"/>
        </w:rPr>
      </w:pPr>
      <w:r w:rsidRPr="006A77B6">
        <w:rPr>
          <w:rFonts w:cs="Arial"/>
        </w:rPr>
        <w:t>I would like to see all games that are in stock</w:t>
      </w:r>
    </w:p>
    <w:p w14:paraId="77EB3138" w14:textId="3A183EE1" w:rsidR="00197C1D" w:rsidRPr="006A77B6" w:rsidRDefault="00197C1D" w:rsidP="00197C1D">
      <w:pPr>
        <w:pStyle w:val="ListParagraph"/>
        <w:numPr>
          <w:ilvl w:val="1"/>
          <w:numId w:val="12"/>
        </w:numPr>
        <w:tabs>
          <w:tab w:val="left" w:pos="720"/>
        </w:tabs>
        <w:spacing w:after="120"/>
        <w:rPr>
          <w:rFonts w:cs="Arial"/>
        </w:rPr>
      </w:pPr>
      <w:r w:rsidRPr="006A77B6">
        <w:rPr>
          <w:rFonts w:cs="Arial"/>
        </w:rPr>
        <w:t>Explanation:</w:t>
      </w:r>
      <w:r w:rsidR="00AF4B54" w:rsidRPr="006A77B6">
        <w:rPr>
          <w:rFonts w:cs="Arial"/>
        </w:rPr>
        <w:t xml:space="preserve"> The user can view all the games which are currently listed as ‘In Stock’.</w:t>
      </w:r>
    </w:p>
    <w:p w14:paraId="14CC19A6" w14:textId="036BCDCA" w:rsidR="00197C1D" w:rsidRPr="006A77B6" w:rsidRDefault="00197C1D" w:rsidP="00197C1D">
      <w:pPr>
        <w:pStyle w:val="ListParagraph"/>
        <w:numPr>
          <w:ilvl w:val="1"/>
          <w:numId w:val="12"/>
        </w:numPr>
        <w:tabs>
          <w:tab w:val="left" w:pos="720"/>
        </w:tabs>
        <w:spacing w:after="120"/>
        <w:rPr>
          <w:rFonts w:cs="Arial"/>
        </w:rPr>
      </w:pPr>
      <w:r w:rsidRPr="006A77B6">
        <w:rPr>
          <w:rFonts w:cs="Arial"/>
        </w:rPr>
        <w:t>Query:</w:t>
      </w:r>
      <w:r w:rsidR="000C5057">
        <w:rPr>
          <w:rFonts w:cs="Arial"/>
        </w:rPr>
        <w:t xml:space="preserve"> </w:t>
      </w:r>
      <w:r w:rsidR="000C5057">
        <w:rPr>
          <w:rFonts w:ascii="Courier New" w:hAnsi="Courier New" w:cs="Courier New"/>
        </w:rPr>
        <w:t>SELECT Title</w:t>
      </w:r>
      <w:r w:rsidR="000C5057" w:rsidRPr="000C5057">
        <w:rPr>
          <w:rFonts w:ascii="Courier New" w:hAnsi="Courier New" w:cs="Courier New"/>
        </w:rPr>
        <w:t xml:space="preserve"> FROM Game WHERE </w:t>
      </w:r>
      <w:proofErr w:type="spellStart"/>
      <w:r w:rsidR="000C5057" w:rsidRPr="000C5057">
        <w:rPr>
          <w:rFonts w:ascii="Courier New" w:hAnsi="Courier New" w:cs="Courier New"/>
        </w:rPr>
        <w:t>Stock_Status</w:t>
      </w:r>
      <w:proofErr w:type="spellEnd"/>
      <w:r w:rsidR="000C5057" w:rsidRPr="000C5057">
        <w:rPr>
          <w:rFonts w:ascii="Courier New" w:hAnsi="Courier New" w:cs="Courier New"/>
        </w:rPr>
        <w:t xml:space="preserve"> = 'In Stock'</w:t>
      </w:r>
    </w:p>
    <w:p w14:paraId="7500A2C9" w14:textId="77777777" w:rsidR="00197C1D" w:rsidRDefault="00197C1D" w:rsidP="00197C1D">
      <w:pPr>
        <w:pStyle w:val="ListParagraph"/>
        <w:numPr>
          <w:ilvl w:val="1"/>
          <w:numId w:val="12"/>
        </w:numPr>
        <w:tabs>
          <w:tab w:val="left" w:pos="720"/>
        </w:tabs>
        <w:spacing w:after="120"/>
        <w:rPr>
          <w:rFonts w:cs="Arial"/>
        </w:rPr>
      </w:pPr>
      <w:r w:rsidRPr="006A77B6">
        <w:rPr>
          <w:rFonts w:cs="Arial"/>
        </w:rPr>
        <w:t>Query Result:</w:t>
      </w:r>
    </w:p>
    <w:p w14:paraId="3B16C8B2" w14:textId="5B2C5DD2" w:rsidR="002C5C58" w:rsidRPr="006A77B6" w:rsidRDefault="002C5C58" w:rsidP="002C5C58">
      <w:pPr>
        <w:pStyle w:val="ListParagraph"/>
        <w:tabs>
          <w:tab w:val="left" w:pos="720"/>
        </w:tabs>
        <w:spacing w:after="120"/>
        <w:ind w:left="1440"/>
        <w:rPr>
          <w:rFonts w:cs="Arial"/>
        </w:rPr>
      </w:pPr>
      <w:r>
        <w:rPr>
          <w:rFonts w:cs="Arial"/>
        </w:rPr>
        <w:tab/>
      </w:r>
      <w:r>
        <w:rPr>
          <w:rFonts w:cs="Arial"/>
          <w:noProof/>
          <w:lang w:eastAsia="en-US" w:bidi="ar-SA"/>
        </w:rPr>
        <w:drawing>
          <wp:inline distT="0" distB="0" distL="0" distR="0" wp14:anchorId="09083831" wp14:editId="32E375D6">
            <wp:extent cx="5486400" cy="2286000"/>
            <wp:effectExtent l="0" t="0" r="0" b="0"/>
            <wp:docPr id="6" name="Picture 6" descr="/Users/colbyschool/Desktop/Screen Shot 2017-05-01 at 9.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olbyschool/Desktop/Screen Shot 2017-05-01 at 9.02.37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5187A8DC" w14:textId="0B4DFD05" w:rsidR="0032155B" w:rsidRPr="006A77B6" w:rsidRDefault="0032155B" w:rsidP="0013152C">
      <w:pPr>
        <w:pStyle w:val="ListParagraph"/>
        <w:numPr>
          <w:ilvl w:val="0"/>
          <w:numId w:val="12"/>
        </w:numPr>
        <w:tabs>
          <w:tab w:val="left" w:pos="720"/>
        </w:tabs>
        <w:spacing w:after="120"/>
        <w:rPr>
          <w:rFonts w:cs="Arial"/>
        </w:rPr>
      </w:pPr>
      <w:r w:rsidRPr="006A77B6">
        <w:rPr>
          <w:rFonts w:cs="Arial"/>
        </w:rPr>
        <w:lastRenderedPageBreak/>
        <w:t>I would like to see all games released between January 1st 2005, and January 1st 2010</w:t>
      </w:r>
    </w:p>
    <w:p w14:paraId="763B50D6" w14:textId="3B04D6D8" w:rsidR="00197C1D" w:rsidRPr="006A77B6" w:rsidRDefault="00197C1D" w:rsidP="00197C1D">
      <w:pPr>
        <w:pStyle w:val="ListParagraph"/>
        <w:numPr>
          <w:ilvl w:val="1"/>
          <w:numId w:val="12"/>
        </w:numPr>
        <w:tabs>
          <w:tab w:val="left" w:pos="720"/>
        </w:tabs>
        <w:spacing w:after="120"/>
        <w:rPr>
          <w:rFonts w:cs="Arial"/>
        </w:rPr>
      </w:pPr>
      <w:r w:rsidRPr="006A77B6">
        <w:rPr>
          <w:rFonts w:cs="Arial"/>
        </w:rPr>
        <w:t>Explanation:</w:t>
      </w:r>
      <w:r w:rsidR="00721328" w:rsidRPr="006A77B6">
        <w:rPr>
          <w:rFonts w:cs="Arial"/>
        </w:rPr>
        <w:t xml:space="preserve"> The user can view all the games whose release date are between the dates of January 1</w:t>
      </w:r>
      <w:r w:rsidR="00721328" w:rsidRPr="006A77B6">
        <w:rPr>
          <w:rFonts w:cs="Arial"/>
          <w:vertAlign w:val="superscript"/>
        </w:rPr>
        <w:t>st</w:t>
      </w:r>
      <w:r w:rsidR="00721328" w:rsidRPr="006A77B6">
        <w:rPr>
          <w:rFonts w:cs="Arial"/>
        </w:rPr>
        <w:t>, 2005 and January 1</w:t>
      </w:r>
      <w:r w:rsidR="00721328" w:rsidRPr="006A77B6">
        <w:rPr>
          <w:rFonts w:cs="Arial"/>
          <w:vertAlign w:val="superscript"/>
        </w:rPr>
        <w:t>st</w:t>
      </w:r>
      <w:r w:rsidR="00721328" w:rsidRPr="006A77B6">
        <w:rPr>
          <w:rFonts w:cs="Arial"/>
        </w:rPr>
        <w:t>, 2010.</w:t>
      </w:r>
    </w:p>
    <w:p w14:paraId="5C992A1C" w14:textId="78931B33" w:rsidR="00197C1D" w:rsidRPr="006A77B6" w:rsidRDefault="00197C1D" w:rsidP="00197C1D">
      <w:pPr>
        <w:pStyle w:val="ListParagraph"/>
        <w:numPr>
          <w:ilvl w:val="1"/>
          <w:numId w:val="12"/>
        </w:numPr>
        <w:tabs>
          <w:tab w:val="left" w:pos="720"/>
        </w:tabs>
        <w:spacing w:after="120"/>
        <w:rPr>
          <w:rFonts w:cs="Arial"/>
        </w:rPr>
      </w:pPr>
      <w:r w:rsidRPr="006A77B6">
        <w:rPr>
          <w:rFonts w:cs="Arial"/>
        </w:rPr>
        <w:t>Query:</w:t>
      </w:r>
      <w:r w:rsidR="00BB64D6">
        <w:rPr>
          <w:rFonts w:cs="Arial"/>
        </w:rPr>
        <w:t xml:space="preserve"> </w:t>
      </w:r>
      <w:r w:rsidR="00BB64D6" w:rsidRPr="00BB64D6">
        <w:rPr>
          <w:rFonts w:ascii="Courier New" w:hAnsi="Courier New" w:cs="Courier New"/>
        </w:rPr>
        <w:t xml:space="preserve">SELECT * FROM Game WHERE </w:t>
      </w:r>
      <w:proofErr w:type="spellStart"/>
      <w:r w:rsidR="00BB64D6" w:rsidRPr="00BB64D6">
        <w:rPr>
          <w:rFonts w:ascii="Courier New" w:hAnsi="Courier New" w:cs="Courier New"/>
        </w:rPr>
        <w:t>Release_Date</w:t>
      </w:r>
      <w:proofErr w:type="spellEnd"/>
      <w:r w:rsidR="00BB64D6" w:rsidRPr="00BB64D6">
        <w:rPr>
          <w:rFonts w:ascii="Courier New" w:hAnsi="Courier New" w:cs="Courier New"/>
        </w:rPr>
        <w:t xml:space="preserve"> BETWEEN '2005-01-01' AND '2010-01-01'</w:t>
      </w:r>
    </w:p>
    <w:p w14:paraId="7AF1647C" w14:textId="77777777" w:rsidR="00197C1D" w:rsidRPr="00DA709A" w:rsidRDefault="00197C1D" w:rsidP="00197C1D">
      <w:pPr>
        <w:pStyle w:val="ListParagraph"/>
        <w:numPr>
          <w:ilvl w:val="1"/>
          <w:numId w:val="12"/>
        </w:numPr>
        <w:tabs>
          <w:tab w:val="left" w:pos="720"/>
        </w:tabs>
        <w:spacing w:after="120"/>
        <w:rPr>
          <w:rFonts w:ascii="Arial" w:hAnsi="Arial" w:cs="Arial"/>
        </w:rPr>
      </w:pPr>
      <w:r w:rsidRPr="00DA709A">
        <w:rPr>
          <w:rFonts w:ascii="Arial" w:hAnsi="Arial" w:cs="Arial"/>
        </w:rPr>
        <w:t>Query Result:</w:t>
      </w:r>
    </w:p>
    <w:p w14:paraId="50181B47" w14:textId="278AEA99" w:rsidR="002C5C58" w:rsidRPr="00DA709A" w:rsidRDefault="002C5C58" w:rsidP="002C5C58">
      <w:pPr>
        <w:pStyle w:val="ListParagraph"/>
        <w:tabs>
          <w:tab w:val="left" w:pos="720"/>
        </w:tabs>
        <w:spacing w:after="120"/>
        <w:ind w:left="1440"/>
        <w:rPr>
          <w:rFonts w:ascii="Arial" w:hAnsi="Arial" w:cs="Arial"/>
        </w:rPr>
      </w:pPr>
      <w:r>
        <w:rPr>
          <w:rFonts w:cs="Arial"/>
        </w:rPr>
        <w:tab/>
      </w:r>
      <w:r w:rsidRPr="00DA709A">
        <w:rPr>
          <w:rFonts w:ascii="Arial" w:hAnsi="Arial" w:cs="Arial"/>
          <w:noProof/>
          <w:lang w:eastAsia="en-US" w:bidi="ar-SA"/>
        </w:rPr>
        <w:drawing>
          <wp:inline distT="0" distB="0" distL="0" distR="0" wp14:anchorId="449D30EF" wp14:editId="63ED7413">
            <wp:extent cx="5486400" cy="1803400"/>
            <wp:effectExtent l="0" t="0" r="0" b="0"/>
            <wp:docPr id="7" name="Picture 7" descr="/Users/colbyschool/Desktop/Screen Shot 2017-05-01 at 9.02.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olbyschool/Desktop/Screen Shot 2017-05-01 at 9.02.56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1803400"/>
                    </a:xfrm>
                    <a:prstGeom prst="rect">
                      <a:avLst/>
                    </a:prstGeom>
                    <a:noFill/>
                    <a:ln>
                      <a:noFill/>
                    </a:ln>
                  </pic:spPr>
                </pic:pic>
              </a:graphicData>
            </a:graphic>
          </wp:inline>
        </w:drawing>
      </w:r>
    </w:p>
    <w:p w14:paraId="7AF96F95" w14:textId="36176288" w:rsidR="00197C1D" w:rsidRPr="00DA709A" w:rsidRDefault="0032155B" w:rsidP="00197C1D">
      <w:pPr>
        <w:pStyle w:val="ListParagraph"/>
        <w:numPr>
          <w:ilvl w:val="0"/>
          <w:numId w:val="12"/>
        </w:numPr>
        <w:tabs>
          <w:tab w:val="left" w:pos="720"/>
        </w:tabs>
        <w:spacing w:after="120"/>
        <w:rPr>
          <w:rFonts w:ascii="Arial" w:hAnsi="Arial" w:cs="Arial"/>
        </w:rPr>
      </w:pPr>
      <w:r w:rsidRPr="00DA709A">
        <w:rPr>
          <w:rFonts w:ascii="Arial" w:hAnsi="Arial" w:cs="Arial"/>
        </w:rPr>
        <w:t>I would like to see the newest review for game ‘x’</w:t>
      </w:r>
    </w:p>
    <w:p w14:paraId="57E0D541" w14:textId="6FDEFE00" w:rsidR="00197C1D" w:rsidRPr="00DA709A" w:rsidRDefault="00197C1D" w:rsidP="00197C1D">
      <w:pPr>
        <w:pStyle w:val="ListParagraph"/>
        <w:numPr>
          <w:ilvl w:val="1"/>
          <w:numId w:val="12"/>
        </w:numPr>
        <w:tabs>
          <w:tab w:val="left" w:pos="720"/>
        </w:tabs>
        <w:spacing w:after="120"/>
        <w:rPr>
          <w:rFonts w:ascii="Arial" w:hAnsi="Arial" w:cs="Arial"/>
        </w:rPr>
      </w:pPr>
      <w:r w:rsidRPr="00DA709A">
        <w:rPr>
          <w:rFonts w:ascii="Arial" w:hAnsi="Arial" w:cs="Arial"/>
        </w:rPr>
        <w:t>Explanation:</w:t>
      </w:r>
      <w:r w:rsidR="00721328" w:rsidRPr="00DA709A">
        <w:rPr>
          <w:rFonts w:ascii="Arial" w:hAnsi="Arial" w:cs="Arial"/>
        </w:rPr>
        <w:t xml:space="preserve"> The user can select a game from a dropdown to view the newest review for the specified game.</w:t>
      </w:r>
    </w:p>
    <w:p w14:paraId="676201D1" w14:textId="7EF33F07" w:rsidR="00197C1D" w:rsidRPr="006A77B6" w:rsidRDefault="00197C1D" w:rsidP="00197C1D">
      <w:pPr>
        <w:pStyle w:val="ListParagraph"/>
        <w:numPr>
          <w:ilvl w:val="1"/>
          <w:numId w:val="12"/>
        </w:numPr>
        <w:tabs>
          <w:tab w:val="left" w:pos="720"/>
        </w:tabs>
        <w:spacing w:after="120"/>
        <w:rPr>
          <w:rFonts w:cs="Arial"/>
        </w:rPr>
      </w:pPr>
      <w:r w:rsidRPr="006A77B6">
        <w:rPr>
          <w:rFonts w:cs="Arial"/>
        </w:rPr>
        <w:t>Query:</w:t>
      </w:r>
      <w:r w:rsidR="00BB64D6">
        <w:rPr>
          <w:rFonts w:cs="Arial"/>
        </w:rPr>
        <w:t xml:space="preserve"> </w:t>
      </w:r>
      <w:r w:rsidR="00BB64D6" w:rsidRPr="00BB64D6">
        <w:rPr>
          <w:rFonts w:ascii="Courier New" w:hAnsi="Courier New" w:cs="Courier New"/>
        </w:rPr>
        <w:t xml:space="preserve">SELECT * FROM Review WHERE </w:t>
      </w:r>
      <w:proofErr w:type="spellStart"/>
      <w:r w:rsidR="00BB64D6" w:rsidRPr="00BB64D6">
        <w:rPr>
          <w:rFonts w:ascii="Courier New" w:hAnsi="Courier New" w:cs="Courier New"/>
        </w:rPr>
        <w:t>GameID</w:t>
      </w:r>
      <w:proofErr w:type="spellEnd"/>
      <w:r w:rsidR="00BB64D6" w:rsidRPr="00BB64D6">
        <w:rPr>
          <w:rFonts w:ascii="Courier New" w:hAnsi="Courier New" w:cs="Courier New"/>
        </w:rPr>
        <w:t xml:space="preserve"> = $game ORDER BY </w:t>
      </w:r>
      <w:proofErr w:type="spellStart"/>
      <w:r w:rsidR="00BB64D6" w:rsidRPr="00BB64D6">
        <w:rPr>
          <w:rFonts w:ascii="Courier New" w:hAnsi="Courier New" w:cs="Courier New"/>
        </w:rPr>
        <w:t>Post_Date</w:t>
      </w:r>
      <w:proofErr w:type="spellEnd"/>
      <w:r w:rsidR="00BB64D6" w:rsidRPr="00BB64D6">
        <w:rPr>
          <w:rFonts w:ascii="Courier New" w:hAnsi="Courier New" w:cs="Courier New"/>
        </w:rPr>
        <w:t xml:space="preserve"> DESC</w:t>
      </w:r>
    </w:p>
    <w:p w14:paraId="35EC9BA6" w14:textId="77777777" w:rsidR="00197C1D" w:rsidRPr="00DA709A" w:rsidRDefault="00197C1D" w:rsidP="00197C1D">
      <w:pPr>
        <w:pStyle w:val="ListParagraph"/>
        <w:numPr>
          <w:ilvl w:val="1"/>
          <w:numId w:val="12"/>
        </w:numPr>
        <w:tabs>
          <w:tab w:val="left" w:pos="720"/>
        </w:tabs>
        <w:spacing w:after="120"/>
        <w:rPr>
          <w:rFonts w:ascii="Arial" w:hAnsi="Arial" w:cs="Arial"/>
        </w:rPr>
      </w:pPr>
      <w:r w:rsidRPr="00DA709A">
        <w:rPr>
          <w:rFonts w:ascii="Arial" w:hAnsi="Arial" w:cs="Arial"/>
        </w:rPr>
        <w:t>Query Result:</w:t>
      </w:r>
    </w:p>
    <w:p w14:paraId="1756C66D" w14:textId="70C503FF" w:rsidR="002C5C58" w:rsidRPr="006A77B6" w:rsidRDefault="002C5C58" w:rsidP="002C5C58">
      <w:pPr>
        <w:pStyle w:val="ListParagraph"/>
        <w:tabs>
          <w:tab w:val="left" w:pos="720"/>
        </w:tabs>
        <w:spacing w:after="120"/>
        <w:ind w:left="1440"/>
        <w:rPr>
          <w:rFonts w:cs="Arial"/>
        </w:rPr>
      </w:pPr>
      <w:r>
        <w:rPr>
          <w:rFonts w:cs="Arial"/>
        </w:rPr>
        <w:tab/>
      </w:r>
      <w:r>
        <w:rPr>
          <w:rFonts w:cs="Arial"/>
          <w:noProof/>
          <w:lang w:eastAsia="en-US" w:bidi="ar-SA"/>
        </w:rPr>
        <w:drawing>
          <wp:inline distT="0" distB="0" distL="0" distR="0" wp14:anchorId="2B2AF5A7" wp14:editId="3BB38368">
            <wp:extent cx="5486400" cy="647700"/>
            <wp:effectExtent l="0" t="0" r="0" b="12700"/>
            <wp:docPr id="8" name="Picture 8" descr="/Users/colbyschool/Desktop/Screen Shot 2017-05-01 at 9.0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olbyschool/Desktop/Screen Shot 2017-05-01 at 9.03.11 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14:paraId="7019D946" w14:textId="77777777" w:rsidR="00197C1D" w:rsidRPr="006A77B6" w:rsidRDefault="00197C1D" w:rsidP="00197C1D">
      <w:pPr>
        <w:pStyle w:val="ListParagraph"/>
        <w:tabs>
          <w:tab w:val="left" w:pos="720"/>
        </w:tabs>
        <w:spacing w:after="120"/>
        <w:rPr>
          <w:rFonts w:cs="Arial"/>
        </w:rPr>
      </w:pPr>
    </w:p>
    <w:p w14:paraId="6EB0AF9D" w14:textId="3B760807" w:rsidR="0032155B" w:rsidRPr="00DA709A" w:rsidRDefault="0032155B" w:rsidP="0013152C">
      <w:pPr>
        <w:pStyle w:val="ListParagraph"/>
        <w:numPr>
          <w:ilvl w:val="0"/>
          <w:numId w:val="12"/>
        </w:numPr>
        <w:tabs>
          <w:tab w:val="left" w:pos="720"/>
        </w:tabs>
        <w:spacing w:after="120"/>
        <w:rPr>
          <w:rFonts w:ascii="Arial" w:hAnsi="Arial" w:cs="Arial"/>
        </w:rPr>
      </w:pPr>
      <w:r w:rsidRPr="00DA709A">
        <w:rPr>
          <w:rFonts w:ascii="Arial" w:hAnsi="Arial" w:cs="Arial"/>
        </w:rPr>
        <w:t>I would like to see the lowest rated review for game ‘x’</w:t>
      </w:r>
    </w:p>
    <w:p w14:paraId="6AB15CFA" w14:textId="42E29A86" w:rsidR="00197C1D" w:rsidRPr="00DA709A" w:rsidRDefault="00197C1D" w:rsidP="00197C1D">
      <w:pPr>
        <w:pStyle w:val="ListParagraph"/>
        <w:numPr>
          <w:ilvl w:val="1"/>
          <w:numId w:val="12"/>
        </w:numPr>
        <w:tabs>
          <w:tab w:val="left" w:pos="720"/>
        </w:tabs>
        <w:spacing w:after="120"/>
        <w:rPr>
          <w:rFonts w:ascii="Arial" w:hAnsi="Arial" w:cs="Arial"/>
        </w:rPr>
      </w:pPr>
      <w:r w:rsidRPr="00DA709A">
        <w:rPr>
          <w:rFonts w:ascii="Arial" w:hAnsi="Arial" w:cs="Arial"/>
        </w:rPr>
        <w:t>Explanation:</w:t>
      </w:r>
      <w:r w:rsidR="00721328" w:rsidRPr="00DA709A">
        <w:rPr>
          <w:rFonts w:ascii="Arial" w:hAnsi="Arial" w:cs="Arial"/>
        </w:rPr>
        <w:t xml:space="preserve"> The user can select a game from a dropdown to view the lowest rated review for the specified game.</w:t>
      </w:r>
    </w:p>
    <w:p w14:paraId="3148C700" w14:textId="24ABE6BE" w:rsidR="00197C1D" w:rsidRPr="006A77B6" w:rsidRDefault="00197C1D" w:rsidP="00197C1D">
      <w:pPr>
        <w:pStyle w:val="ListParagraph"/>
        <w:numPr>
          <w:ilvl w:val="1"/>
          <w:numId w:val="12"/>
        </w:numPr>
        <w:tabs>
          <w:tab w:val="left" w:pos="720"/>
        </w:tabs>
        <w:spacing w:after="120"/>
        <w:rPr>
          <w:rFonts w:cs="Arial"/>
        </w:rPr>
      </w:pPr>
      <w:r w:rsidRPr="00DA709A">
        <w:rPr>
          <w:rFonts w:ascii="Arial" w:hAnsi="Arial" w:cs="Arial"/>
        </w:rPr>
        <w:t>Query:</w:t>
      </w:r>
      <w:r w:rsidR="00BB64D6">
        <w:rPr>
          <w:rFonts w:cs="Arial"/>
        </w:rPr>
        <w:t xml:space="preserve"> </w:t>
      </w:r>
      <w:r w:rsidR="00BB64D6" w:rsidRPr="00BB64D6">
        <w:rPr>
          <w:rFonts w:ascii="Courier New" w:hAnsi="Courier New" w:cs="Courier New"/>
        </w:rPr>
        <w:t xml:space="preserve">SELECT </w:t>
      </w:r>
      <w:proofErr w:type="spellStart"/>
      <w:proofErr w:type="gramStart"/>
      <w:r w:rsidR="00BB64D6" w:rsidRPr="00BB64D6">
        <w:rPr>
          <w:rFonts w:ascii="Courier New" w:hAnsi="Courier New" w:cs="Courier New"/>
        </w:rPr>
        <w:t>gm.Title</w:t>
      </w:r>
      <w:proofErr w:type="spellEnd"/>
      <w:proofErr w:type="gramEnd"/>
      <w:r w:rsidR="00BB64D6" w:rsidRPr="00BB64D6">
        <w:rPr>
          <w:rFonts w:ascii="Courier New" w:hAnsi="Courier New" w:cs="Courier New"/>
        </w:rPr>
        <w:t xml:space="preserve">, </w:t>
      </w:r>
      <w:proofErr w:type="spellStart"/>
      <w:r w:rsidR="00BB64D6" w:rsidRPr="00BB64D6">
        <w:rPr>
          <w:rFonts w:ascii="Courier New" w:hAnsi="Courier New" w:cs="Courier New"/>
        </w:rPr>
        <w:t>rv.Description</w:t>
      </w:r>
      <w:proofErr w:type="spellEnd"/>
      <w:r w:rsidR="00BB64D6" w:rsidRPr="00BB64D6">
        <w:rPr>
          <w:rFonts w:ascii="Courier New" w:hAnsi="Courier New" w:cs="Courier New"/>
        </w:rPr>
        <w:t xml:space="preserve">, </w:t>
      </w:r>
      <w:proofErr w:type="spellStart"/>
      <w:r w:rsidR="00BB64D6" w:rsidRPr="00BB64D6">
        <w:rPr>
          <w:rFonts w:ascii="Courier New" w:hAnsi="Courier New" w:cs="Courier New"/>
        </w:rPr>
        <w:t>rv.Star_Rating</w:t>
      </w:r>
      <w:proofErr w:type="spellEnd"/>
      <w:r w:rsidR="00BB64D6" w:rsidRPr="00BB64D6">
        <w:rPr>
          <w:rFonts w:ascii="Courier New" w:hAnsi="Courier New" w:cs="Courier New"/>
        </w:rPr>
        <w:t xml:space="preserve">, </w:t>
      </w:r>
      <w:proofErr w:type="spellStart"/>
      <w:r w:rsidR="00BB64D6" w:rsidRPr="00BB64D6">
        <w:rPr>
          <w:rFonts w:ascii="Courier New" w:hAnsi="Courier New" w:cs="Courier New"/>
        </w:rPr>
        <w:t>rv.Author</w:t>
      </w:r>
      <w:proofErr w:type="spellEnd"/>
      <w:r w:rsidR="00BB64D6" w:rsidRPr="00BB64D6">
        <w:rPr>
          <w:rFonts w:ascii="Courier New" w:hAnsi="Courier New" w:cs="Courier New"/>
        </w:rPr>
        <w:t xml:space="preserve"> FROM Game as gm, Review as </w:t>
      </w:r>
      <w:proofErr w:type="spellStart"/>
      <w:r w:rsidR="00BB64D6" w:rsidRPr="00BB64D6">
        <w:rPr>
          <w:rFonts w:ascii="Courier New" w:hAnsi="Courier New" w:cs="Courier New"/>
        </w:rPr>
        <w:t>rv</w:t>
      </w:r>
      <w:proofErr w:type="spellEnd"/>
      <w:r w:rsidR="00BB64D6" w:rsidRPr="00BB64D6">
        <w:rPr>
          <w:rFonts w:ascii="Courier New" w:hAnsi="Courier New" w:cs="Courier New"/>
        </w:rPr>
        <w:t xml:space="preserve"> WHERE </w:t>
      </w:r>
      <w:proofErr w:type="spellStart"/>
      <w:r w:rsidR="00BB64D6" w:rsidRPr="00BB64D6">
        <w:rPr>
          <w:rFonts w:ascii="Courier New" w:hAnsi="Courier New" w:cs="Courier New"/>
        </w:rPr>
        <w:t>gm.GameID</w:t>
      </w:r>
      <w:proofErr w:type="spellEnd"/>
      <w:r w:rsidR="00BB64D6" w:rsidRPr="00BB64D6">
        <w:rPr>
          <w:rFonts w:ascii="Courier New" w:hAnsi="Courier New" w:cs="Courier New"/>
        </w:rPr>
        <w:t xml:space="preserve"> = </w:t>
      </w:r>
      <w:proofErr w:type="spellStart"/>
      <w:r w:rsidR="00BB64D6" w:rsidRPr="00BB64D6">
        <w:rPr>
          <w:rFonts w:ascii="Courier New" w:hAnsi="Courier New" w:cs="Courier New"/>
        </w:rPr>
        <w:t>rv.GameID</w:t>
      </w:r>
      <w:proofErr w:type="spellEnd"/>
      <w:r w:rsidR="00BB64D6" w:rsidRPr="00BB64D6">
        <w:rPr>
          <w:rFonts w:ascii="Courier New" w:hAnsi="Courier New" w:cs="Courier New"/>
        </w:rPr>
        <w:t xml:space="preserve"> AND </w:t>
      </w:r>
      <w:proofErr w:type="spellStart"/>
      <w:r w:rsidR="00BB64D6" w:rsidRPr="00BB64D6">
        <w:rPr>
          <w:rFonts w:ascii="Courier New" w:hAnsi="Courier New" w:cs="Courier New"/>
        </w:rPr>
        <w:t>gm.GameID</w:t>
      </w:r>
      <w:proofErr w:type="spellEnd"/>
      <w:r w:rsidR="00BB64D6" w:rsidRPr="00BB64D6">
        <w:rPr>
          <w:rFonts w:ascii="Courier New" w:hAnsi="Courier New" w:cs="Courier New"/>
        </w:rPr>
        <w:t xml:space="preserve"> = $game GROUP BY </w:t>
      </w:r>
      <w:proofErr w:type="spellStart"/>
      <w:r w:rsidR="00BB64D6" w:rsidRPr="00BB64D6">
        <w:rPr>
          <w:rFonts w:ascii="Courier New" w:hAnsi="Courier New" w:cs="Courier New"/>
        </w:rPr>
        <w:t>rv.Star_Rating</w:t>
      </w:r>
      <w:proofErr w:type="spellEnd"/>
      <w:r w:rsidR="00BB64D6" w:rsidRPr="00BB64D6">
        <w:rPr>
          <w:rFonts w:ascii="Courier New" w:hAnsi="Courier New" w:cs="Courier New"/>
        </w:rPr>
        <w:t xml:space="preserve">, </w:t>
      </w:r>
      <w:proofErr w:type="spellStart"/>
      <w:r w:rsidR="00BB64D6" w:rsidRPr="00BB64D6">
        <w:rPr>
          <w:rFonts w:ascii="Courier New" w:hAnsi="Courier New" w:cs="Courier New"/>
        </w:rPr>
        <w:t>gm.Title</w:t>
      </w:r>
      <w:proofErr w:type="spellEnd"/>
      <w:r w:rsidR="00BB64D6" w:rsidRPr="00BB64D6">
        <w:rPr>
          <w:rFonts w:ascii="Courier New" w:hAnsi="Courier New" w:cs="Courier New"/>
        </w:rPr>
        <w:t xml:space="preserve">, </w:t>
      </w:r>
      <w:proofErr w:type="spellStart"/>
      <w:r w:rsidR="00BB64D6" w:rsidRPr="00BB64D6">
        <w:rPr>
          <w:rFonts w:ascii="Courier New" w:hAnsi="Courier New" w:cs="Courier New"/>
        </w:rPr>
        <w:t>rv.Description</w:t>
      </w:r>
      <w:proofErr w:type="spellEnd"/>
      <w:r w:rsidR="00BB64D6" w:rsidRPr="00BB64D6">
        <w:rPr>
          <w:rFonts w:ascii="Courier New" w:hAnsi="Courier New" w:cs="Courier New"/>
        </w:rPr>
        <w:t xml:space="preserve">, </w:t>
      </w:r>
      <w:proofErr w:type="spellStart"/>
      <w:r w:rsidR="00BB64D6" w:rsidRPr="00BB64D6">
        <w:rPr>
          <w:rFonts w:ascii="Courier New" w:hAnsi="Courier New" w:cs="Courier New"/>
        </w:rPr>
        <w:t>rv.Author</w:t>
      </w:r>
      <w:proofErr w:type="spellEnd"/>
      <w:r w:rsidR="00BB64D6" w:rsidRPr="00BB64D6">
        <w:rPr>
          <w:rFonts w:ascii="Courier New" w:hAnsi="Courier New" w:cs="Courier New"/>
        </w:rPr>
        <w:t xml:space="preserve"> ORDER BY </w:t>
      </w:r>
      <w:proofErr w:type="spellStart"/>
      <w:r w:rsidR="00BB64D6" w:rsidRPr="00BB64D6">
        <w:rPr>
          <w:rFonts w:ascii="Courier New" w:hAnsi="Courier New" w:cs="Courier New"/>
        </w:rPr>
        <w:t>rv.Star_Rating</w:t>
      </w:r>
      <w:proofErr w:type="spellEnd"/>
      <w:r w:rsidR="00BB64D6" w:rsidRPr="00BB64D6">
        <w:rPr>
          <w:rFonts w:ascii="Courier New" w:hAnsi="Courier New" w:cs="Courier New"/>
        </w:rPr>
        <w:t xml:space="preserve"> ASC LIMIT 1</w:t>
      </w:r>
    </w:p>
    <w:p w14:paraId="50071F38" w14:textId="77777777" w:rsidR="00197C1D" w:rsidRPr="00DA709A" w:rsidRDefault="00197C1D" w:rsidP="00197C1D">
      <w:pPr>
        <w:pStyle w:val="ListParagraph"/>
        <w:numPr>
          <w:ilvl w:val="1"/>
          <w:numId w:val="12"/>
        </w:numPr>
        <w:tabs>
          <w:tab w:val="left" w:pos="720"/>
        </w:tabs>
        <w:spacing w:after="120"/>
        <w:rPr>
          <w:rFonts w:ascii="Arial" w:hAnsi="Arial" w:cs="Arial"/>
        </w:rPr>
      </w:pPr>
      <w:r w:rsidRPr="00DA709A">
        <w:rPr>
          <w:rFonts w:ascii="Arial" w:hAnsi="Arial" w:cs="Arial"/>
        </w:rPr>
        <w:t>Query Result:</w:t>
      </w:r>
    </w:p>
    <w:p w14:paraId="513737F6" w14:textId="3F84CBA2" w:rsidR="002C5C58" w:rsidRPr="006A77B6" w:rsidRDefault="002C5C58" w:rsidP="002C5C58">
      <w:pPr>
        <w:pStyle w:val="ListParagraph"/>
        <w:tabs>
          <w:tab w:val="left" w:pos="720"/>
        </w:tabs>
        <w:spacing w:after="120"/>
        <w:ind w:left="1440"/>
        <w:rPr>
          <w:rFonts w:cs="Arial"/>
        </w:rPr>
      </w:pPr>
      <w:r>
        <w:rPr>
          <w:rFonts w:cs="Arial"/>
        </w:rPr>
        <w:tab/>
      </w:r>
      <w:r>
        <w:rPr>
          <w:rFonts w:cs="Arial"/>
          <w:noProof/>
          <w:lang w:eastAsia="en-US" w:bidi="ar-SA"/>
        </w:rPr>
        <w:drawing>
          <wp:inline distT="0" distB="0" distL="0" distR="0" wp14:anchorId="456B7159" wp14:editId="54F4699F">
            <wp:extent cx="5473700" cy="558800"/>
            <wp:effectExtent l="0" t="0" r="12700" b="0"/>
            <wp:docPr id="9" name="Picture 9" descr="/Users/colbyschool/Desktop/Screen Shot 2017-05-01 at 9.03.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olbyschool/Desktop/Screen Shot 2017-05-01 at 9.03.29 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3700" cy="558800"/>
                    </a:xfrm>
                    <a:prstGeom prst="rect">
                      <a:avLst/>
                    </a:prstGeom>
                    <a:noFill/>
                    <a:ln>
                      <a:noFill/>
                    </a:ln>
                  </pic:spPr>
                </pic:pic>
              </a:graphicData>
            </a:graphic>
          </wp:inline>
        </w:drawing>
      </w:r>
    </w:p>
    <w:p w14:paraId="6C8ACF0A" w14:textId="3B260CF9" w:rsidR="009C681D" w:rsidRPr="00DA709A" w:rsidRDefault="009C681D" w:rsidP="009C681D">
      <w:pPr>
        <w:pStyle w:val="ListParagraph"/>
        <w:numPr>
          <w:ilvl w:val="0"/>
          <w:numId w:val="12"/>
        </w:numPr>
        <w:tabs>
          <w:tab w:val="left" w:pos="720"/>
        </w:tabs>
        <w:spacing w:after="120"/>
        <w:rPr>
          <w:rFonts w:ascii="Arial" w:hAnsi="Arial" w:cs="Arial"/>
        </w:rPr>
      </w:pPr>
      <w:r w:rsidRPr="00DA709A">
        <w:rPr>
          <w:rFonts w:ascii="Arial" w:hAnsi="Arial" w:cs="Arial"/>
        </w:rPr>
        <w:t>I would like to add a game to the website</w:t>
      </w:r>
    </w:p>
    <w:p w14:paraId="2435B323" w14:textId="7C46A2AA" w:rsidR="009C681D" w:rsidRPr="00DA709A" w:rsidRDefault="009C681D" w:rsidP="009C681D">
      <w:pPr>
        <w:pStyle w:val="ListParagraph"/>
        <w:numPr>
          <w:ilvl w:val="1"/>
          <w:numId w:val="12"/>
        </w:numPr>
        <w:tabs>
          <w:tab w:val="left" w:pos="720"/>
        </w:tabs>
        <w:spacing w:after="120"/>
        <w:rPr>
          <w:rFonts w:ascii="Arial" w:hAnsi="Arial" w:cs="Arial"/>
        </w:rPr>
      </w:pPr>
      <w:r w:rsidRPr="00DA709A">
        <w:rPr>
          <w:rFonts w:ascii="Arial" w:hAnsi="Arial" w:cs="Arial"/>
        </w:rPr>
        <w:t>Explanation: The user can add a new game to the site.</w:t>
      </w:r>
    </w:p>
    <w:p w14:paraId="5E15901D" w14:textId="7A664D64" w:rsidR="009C681D" w:rsidRPr="00206F52" w:rsidRDefault="009C681D" w:rsidP="009C681D">
      <w:pPr>
        <w:pStyle w:val="ListParagraph"/>
        <w:numPr>
          <w:ilvl w:val="1"/>
          <w:numId w:val="12"/>
        </w:numPr>
        <w:tabs>
          <w:tab w:val="left" w:pos="720"/>
        </w:tabs>
        <w:spacing w:after="120"/>
        <w:rPr>
          <w:rFonts w:cs="Arial"/>
        </w:rPr>
      </w:pPr>
      <w:r>
        <w:rPr>
          <w:rFonts w:cs="Arial"/>
        </w:rPr>
        <w:lastRenderedPageBreak/>
        <w:t xml:space="preserve">Query: </w:t>
      </w:r>
      <w:r w:rsidR="00206F52" w:rsidRPr="00206F52">
        <w:rPr>
          <w:rFonts w:ascii="Courier New" w:hAnsi="Courier New" w:cs="Courier New"/>
        </w:rPr>
        <w:t>INSERT INTO `Game` (`</w:t>
      </w:r>
      <w:proofErr w:type="spellStart"/>
      <w:r w:rsidR="00206F52" w:rsidRPr="00206F52">
        <w:rPr>
          <w:rFonts w:ascii="Courier New" w:hAnsi="Courier New" w:cs="Courier New"/>
        </w:rPr>
        <w:t>GameID</w:t>
      </w:r>
      <w:proofErr w:type="spellEnd"/>
      <w:r w:rsidR="00206F52" w:rsidRPr="00206F52">
        <w:rPr>
          <w:rFonts w:ascii="Courier New" w:hAnsi="Courier New" w:cs="Courier New"/>
        </w:rPr>
        <w:t>`, `Title`, `Genre`, `</w:t>
      </w:r>
      <w:proofErr w:type="spellStart"/>
      <w:r w:rsidR="00206F52" w:rsidRPr="00206F52">
        <w:rPr>
          <w:rFonts w:ascii="Courier New" w:hAnsi="Courier New" w:cs="Courier New"/>
        </w:rPr>
        <w:t>Release_Date</w:t>
      </w:r>
      <w:proofErr w:type="spellEnd"/>
      <w:r w:rsidR="00206F52" w:rsidRPr="00206F52">
        <w:rPr>
          <w:rFonts w:ascii="Courier New" w:hAnsi="Courier New" w:cs="Courier New"/>
        </w:rPr>
        <w:t>`, `Rating`, `Description`, `</w:t>
      </w:r>
      <w:proofErr w:type="spellStart"/>
      <w:r w:rsidR="00206F52" w:rsidRPr="00206F52">
        <w:rPr>
          <w:rFonts w:ascii="Courier New" w:hAnsi="Courier New" w:cs="Courier New"/>
        </w:rPr>
        <w:t>Stock_Status</w:t>
      </w:r>
      <w:proofErr w:type="spellEnd"/>
      <w:r w:rsidR="00206F52" w:rsidRPr="00206F52">
        <w:rPr>
          <w:rFonts w:ascii="Courier New" w:hAnsi="Courier New" w:cs="Courier New"/>
        </w:rPr>
        <w:t xml:space="preserve">`) VALUES (NULL, 'League of Legends', 'MOBA', '2017-05-03', '44', 'A very popular </w:t>
      </w:r>
      <w:proofErr w:type="spellStart"/>
      <w:r w:rsidR="00206F52" w:rsidRPr="00206F52">
        <w:rPr>
          <w:rFonts w:ascii="Courier New" w:hAnsi="Courier New" w:cs="Courier New"/>
        </w:rPr>
        <w:t>moba</w:t>
      </w:r>
      <w:proofErr w:type="spellEnd"/>
      <w:r w:rsidR="00206F52" w:rsidRPr="00206F52">
        <w:rPr>
          <w:rFonts w:ascii="Courier New" w:hAnsi="Courier New" w:cs="Courier New"/>
        </w:rPr>
        <w:t xml:space="preserve"> game', 'In Stock');</w:t>
      </w:r>
    </w:p>
    <w:p w14:paraId="41B3ECD7" w14:textId="654D59A0" w:rsidR="00206F52" w:rsidRDefault="00206F52" w:rsidP="009C681D">
      <w:pPr>
        <w:pStyle w:val="ListParagraph"/>
        <w:numPr>
          <w:ilvl w:val="1"/>
          <w:numId w:val="12"/>
        </w:numPr>
        <w:tabs>
          <w:tab w:val="left" w:pos="720"/>
        </w:tabs>
        <w:spacing w:after="120"/>
        <w:rPr>
          <w:rFonts w:ascii="Arial" w:hAnsi="Arial" w:cs="Arial"/>
        </w:rPr>
      </w:pPr>
      <w:r w:rsidRPr="00206F52">
        <w:rPr>
          <w:rFonts w:ascii="Arial" w:hAnsi="Arial" w:cs="Arial"/>
        </w:rPr>
        <w:t>Query Result</w:t>
      </w:r>
      <w:r>
        <w:rPr>
          <w:rFonts w:ascii="Arial" w:hAnsi="Arial" w:cs="Arial"/>
        </w:rPr>
        <w:t>:</w:t>
      </w:r>
    </w:p>
    <w:p w14:paraId="4CEF0A83" w14:textId="34B1A6A4" w:rsidR="00206F52" w:rsidRDefault="00DA709A" w:rsidP="00DA709A">
      <w:pPr>
        <w:tabs>
          <w:tab w:val="left" w:pos="720"/>
        </w:tabs>
        <w:spacing w:after="120"/>
        <w:rPr>
          <w:rFonts w:ascii="Arial" w:hAnsi="Arial" w:cs="Arial"/>
        </w:rPr>
      </w:pPr>
      <w:r>
        <w:rPr>
          <w:noProof/>
          <w:lang w:eastAsia="en-US" w:bidi="ar-SA"/>
        </w:rPr>
        <w:drawing>
          <wp:inline distT="0" distB="0" distL="0" distR="0" wp14:anchorId="725C753E" wp14:editId="6B1F8EAE">
            <wp:extent cx="5486400" cy="596900"/>
            <wp:effectExtent l="0" t="0" r="0" b="12700"/>
            <wp:docPr id="10" name="Picture 10" descr="../../../../../../Desktop/Screen%20Shot%202017-05-02%20at%2011.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2%20at%2011.4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596900"/>
                    </a:xfrm>
                    <a:prstGeom prst="rect">
                      <a:avLst/>
                    </a:prstGeom>
                    <a:noFill/>
                    <a:ln>
                      <a:noFill/>
                    </a:ln>
                  </pic:spPr>
                </pic:pic>
              </a:graphicData>
            </a:graphic>
          </wp:inline>
        </w:drawing>
      </w:r>
    </w:p>
    <w:p w14:paraId="05D38AEE" w14:textId="56D85C71" w:rsidR="00DA709A" w:rsidRDefault="00DA709A" w:rsidP="00DA709A">
      <w:pPr>
        <w:pStyle w:val="ListParagraph"/>
        <w:numPr>
          <w:ilvl w:val="0"/>
          <w:numId w:val="12"/>
        </w:numPr>
        <w:tabs>
          <w:tab w:val="left" w:pos="720"/>
        </w:tabs>
        <w:spacing w:after="120"/>
        <w:rPr>
          <w:rFonts w:ascii="Arial" w:hAnsi="Arial" w:cs="Arial"/>
        </w:rPr>
      </w:pPr>
      <w:r>
        <w:rPr>
          <w:rFonts w:ascii="Arial" w:hAnsi="Arial" w:cs="Arial"/>
        </w:rPr>
        <w:t xml:space="preserve"> I want to add a review for a game</w:t>
      </w:r>
    </w:p>
    <w:p w14:paraId="1F0D2886" w14:textId="775AEEB6" w:rsidR="00DA709A" w:rsidRDefault="00DA709A" w:rsidP="00DA709A">
      <w:pPr>
        <w:pStyle w:val="ListParagraph"/>
        <w:numPr>
          <w:ilvl w:val="1"/>
          <w:numId w:val="12"/>
        </w:numPr>
        <w:tabs>
          <w:tab w:val="left" w:pos="720"/>
        </w:tabs>
        <w:spacing w:after="120"/>
        <w:rPr>
          <w:rFonts w:ascii="Arial" w:hAnsi="Arial" w:cs="Arial"/>
        </w:rPr>
      </w:pPr>
      <w:r>
        <w:rPr>
          <w:rFonts w:ascii="Arial" w:hAnsi="Arial" w:cs="Arial"/>
        </w:rPr>
        <w:t>Explanation: A user can enter the title, description, author, and their star rating for a game.</w:t>
      </w:r>
    </w:p>
    <w:p w14:paraId="7684B174" w14:textId="1DA44D70" w:rsidR="00DA709A" w:rsidRPr="00DA709A" w:rsidRDefault="00DA709A" w:rsidP="00DA709A">
      <w:pPr>
        <w:pStyle w:val="ListParagraph"/>
        <w:numPr>
          <w:ilvl w:val="1"/>
          <w:numId w:val="12"/>
        </w:numPr>
        <w:tabs>
          <w:tab w:val="left" w:pos="720"/>
        </w:tabs>
        <w:spacing w:after="120"/>
        <w:rPr>
          <w:rFonts w:ascii="Arial" w:hAnsi="Arial" w:cs="Arial"/>
        </w:rPr>
      </w:pPr>
      <w:r>
        <w:rPr>
          <w:rFonts w:ascii="Arial" w:hAnsi="Arial" w:cs="Arial"/>
        </w:rPr>
        <w:t xml:space="preserve">Query: </w:t>
      </w:r>
      <w:r w:rsidR="00201F44" w:rsidRPr="00201F44">
        <w:rPr>
          <w:rFonts w:ascii="Courier New" w:hAnsi="Courier New" w:cs="Courier New"/>
        </w:rPr>
        <w:t>INSERT INTO Review (</w:t>
      </w:r>
      <w:proofErr w:type="spellStart"/>
      <w:r w:rsidR="00201F44" w:rsidRPr="00201F44">
        <w:rPr>
          <w:rFonts w:ascii="Courier New" w:hAnsi="Courier New" w:cs="Courier New"/>
        </w:rPr>
        <w:t>GameID</w:t>
      </w:r>
      <w:proofErr w:type="spellEnd"/>
      <w:r w:rsidR="00201F44" w:rsidRPr="00201F44">
        <w:rPr>
          <w:rFonts w:ascii="Courier New" w:hAnsi="Courier New" w:cs="Courier New"/>
        </w:rPr>
        <w:t xml:space="preserve">, Title, Author, Description, </w:t>
      </w:r>
      <w:proofErr w:type="spellStart"/>
      <w:r w:rsidR="00201F44" w:rsidRPr="00201F44">
        <w:rPr>
          <w:rFonts w:ascii="Courier New" w:hAnsi="Courier New" w:cs="Courier New"/>
        </w:rPr>
        <w:t>Star_Rating</w:t>
      </w:r>
      <w:proofErr w:type="spellEnd"/>
      <w:r w:rsidR="00201F44" w:rsidRPr="00201F44">
        <w:rPr>
          <w:rFonts w:ascii="Courier New" w:hAnsi="Courier New" w:cs="Courier New"/>
        </w:rPr>
        <w:t xml:space="preserve">, </w:t>
      </w:r>
      <w:proofErr w:type="spellStart"/>
      <w:r w:rsidR="00201F44" w:rsidRPr="00201F44">
        <w:rPr>
          <w:rFonts w:ascii="Courier New" w:hAnsi="Courier New" w:cs="Courier New"/>
        </w:rPr>
        <w:t>Post_Date</w:t>
      </w:r>
      <w:proofErr w:type="spellEnd"/>
      <w:r w:rsidR="00201F44" w:rsidRPr="00201F44">
        <w:rPr>
          <w:rFonts w:ascii="Courier New" w:hAnsi="Courier New" w:cs="Courier New"/>
        </w:rPr>
        <w:t>, Rating) VALUES (23, 'Love This Game!', 'Jacob', 'This game is awesome!', 4, CURRENT_TIME, 0)</w:t>
      </w:r>
      <w:r w:rsidRPr="00DA709A">
        <w:rPr>
          <w:rFonts w:ascii="Courier New" w:hAnsi="Courier New" w:cs="Courier New"/>
        </w:rPr>
        <w:t>)</w:t>
      </w:r>
    </w:p>
    <w:p w14:paraId="433B93F5" w14:textId="2DD45E55" w:rsidR="00201F44" w:rsidRDefault="00DA709A" w:rsidP="00201F44">
      <w:pPr>
        <w:pStyle w:val="ListParagraph"/>
        <w:numPr>
          <w:ilvl w:val="1"/>
          <w:numId w:val="12"/>
        </w:numPr>
        <w:tabs>
          <w:tab w:val="left" w:pos="720"/>
        </w:tabs>
        <w:spacing w:after="120"/>
        <w:rPr>
          <w:rFonts w:ascii="Arial" w:hAnsi="Arial" w:cs="Arial"/>
        </w:rPr>
      </w:pPr>
      <w:r w:rsidRPr="00DA709A">
        <w:rPr>
          <w:rFonts w:ascii="Arial" w:hAnsi="Arial" w:cs="Arial"/>
        </w:rPr>
        <w:t>Query Result</w:t>
      </w:r>
    </w:p>
    <w:p w14:paraId="4733A87D" w14:textId="76851228" w:rsidR="00201F44" w:rsidRDefault="00201F44" w:rsidP="00201F44">
      <w:pPr>
        <w:tabs>
          <w:tab w:val="left" w:pos="720"/>
        </w:tabs>
        <w:spacing w:after="120"/>
        <w:rPr>
          <w:rFonts w:ascii="Arial" w:hAnsi="Arial" w:cs="Arial"/>
        </w:rPr>
      </w:pPr>
      <w:r>
        <w:rPr>
          <w:noProof/>
          <w:lang w:eastAsia="en-US" w:bidi="ar-SA"/>
        </w:rPr>
        <w:drawing>
          <wp:inline distT="0" distB="0" distL="0" distR="0" wp14:anchorId="06CBE2DE" wp14:editId="0ECD56BC">
            <wp:extent cx="5486400" cy="889000"/>
            <wp:effectExtent l="0" t="0" r="0" b="0"/>
            <wp:docPr id="11" name="Picture 11" descr="../../../../../../Desktop/Screen%20Shot%202017-05-02%20at%2011.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2%20at%2011.49.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889000"/>
                    </a:xfrm>
                    <a:prstGeom prst="rect">
                      <a:avLst/>
                    </a:prstGeom>
                    <a:noFill/>
                    <a:ln>
                      <a:noFill/>
                    </a:ln>
                  </pic:spPr>
                </pic:pic>
              </a:graphicData>
            </a:graphic>
          </wp:inline>
        </w:drawing>
      </w:r>
    </w:p>
    <w:p w14:paraId="681B2A61" w14:textId="312A48B6" w:rsidR="00201F44" w:rsidRDefault="00201F44" w:rsidP="00201F44">
      <w:pPr>
        <w:pStyle w:val="ListParagraph"/>
        <w:numPr>
          <w:ilvl w:val="0"/>
          <w:numId w:val="12"/>
        </w:numPr>
        <w:tabs>
          <w:tab w:val="left" w:pos="720"/>
        </w:tabs>
        <w:spacing w:after="120"/>
        <w:rPr>
          <w:rFonts w:ascii="Arial" w:hAnsi="Arial" w:cs="Arial"/>
        </w:rPr>
      </w:pPr>
      <w:r>
        <w:rPr>
          <w:rFonts w:ascii="Arial" w:hAnsi="Arial" w:cs="Arial"/>
        </w:rPr>
        <w:t xml:space="preserve"> Delete a game from the website</w:t>
      </w:r>
    </w:p>
    <w:p w14:paraId="5BBB07E2" w14:textId="31C4B3F1" w:rsidR="00201F44" w:rsidRDefault="00201F44" w:rsidP="00201F44">
      <w:pPr>
        <w:pStyle w:val="ListParagraph"/>
        <w:numPr>
          <w:ilvl w:val="1"/>
          <w:numId w:val="12"/>
        </w:numPr>
        <w:tabs>
          <w:tab w:val="left" w:pos="720"/>
        </w:tabs>
        <w:spacing w:after="120"/>
        <w:rPr>
          <w:rFonts w:ascii="Arial" w:hAnsi="Arial" w:cs="Arial"/>
        </w:rPr>
      </w:pPr>
      <w:r>
        <w:rPr>
          <w:rFonts w:ascii="Arial" w:hAnsi="Arial" w:cs="Arial"/>
        </w:rPr>
        <w:t>Explanation: A user admin can delete a game from the Game table</w:t>
      </w:r>
    </w:p>
    <w:p w14:paraId="46E3F1EC" w14:textId="56BC27D8" w:rsidR="00201F44" w:rsidRDefault="00201F44" w:rsidP="00201F44">
      <w:pPr>
        <w:pStyle w:val="ListParagraph"/>
        <w:numPr>
          <w:ilvl w:val="1"/>
          <w:numId w:val="12"/>
        </w:numPr>
        <w:tabs>
          <w:tab w:val="left" w:pos="720"/>
        </w:tabs>
        <w:spacing w:after="120"/>
        <w:rPr>
          <w:rFonts w:ascii="Arial" w:hAnsi="Arial" w:cs="Arial"/>
        </w:rPr>
      </w:pPr>
      <w:r>
        <w:rPr>
          <w:rFonts w:ascii="Arial" w:hAnsi="Arial" w:cs="Arial"/>
        </w:rPr>
        <w:t xml:space="preserve">Query: </w:t>
      </w:r>
      <w:r w:rsidRPr="00AE0984">
        <w:rPr>
          <w:rFonts w:ascii="Courier New" w:hAnsi="Courier New" w:cs="Courier New"/>
        </w:rPr>
        <w:t xml:space="preserve">DELETE FROM Game WHERE </w:t>
      </w:r>
      <w:proofErr w:type="spellStart"/>
      <w:r w:rsidRPr="00AE0984">
        <w:rPr>
          <w:rFonts w:ascii="Courier New" w:hAnsi="Courier New" w:cs="Courier New"/>
        </w:rPr>
        <w:t>GameID</w:t>
      </w:r>
      <w:proofErr w:type="spellEnd"/>
      <w:r w:rsidRPr="00AE0984">
        <w:rPr>
          <w:rFonts w:ascii="Courier New" w:hAnsi="Courier New" w:cs="Courier New"/>
        </w:rPr>
        <w:t xml:space="preserve"> = </w:t>
      </w:r>
      <w:r w:rsidR="00AE0984" w:rsidRPr="00AE0984">
        <w:rPr>
          <w:rFonts w:ascii="Courier New" w:hAnsi="Courier New" w:cs="Courier New"/>
        </w:rPr>
        <w:t>68</w:t>
      </w:r>
    </w:p>
    <w:p w14:paraId="30D782A8" w14:textId="4D0AF77B" w:rsidR="00AE0984" w:rsidRDefault="00AE0984" w:rsidP="00201F44">
      <w:pPr>
        <w:pStyle w:val="ListParagraph"/>
        <w:numPr>
          <w:ilvl w:val="1"/>
          <w:numId w:val="12"/>
        </w:numPr>
        <w:tabs>
          <w:tab w:val="left" w:pos="720"/>
        </w:tabs>
        <w:spacing w:after="120"/>
        <w:rPr>
          <w:rFonts w:ascii="Arial" w:hAnsi="Arial" w:cs="Arial"/>
        </w:rPr>
      </w:pPr>
      <w:r>
        <w:rPr>
          <w:rFonts w:ascii="Arial" w:hAnsi="Arial" w:cs="Arial"/>
        </w:rPr>
        <w:t>Query Result</w:t>
      </w:r>
    </w:p>
    <w:p w14:paraId="0B5167E2" w14:textId="724C0C85" w:rsidR="00AE0984" w:rsidRPr="00AE0984" w:rsidRDefault="00AE0984" w:rsidP="00AE0984">
      <w:pPr>
        <w:tabs>
          <w:tab w:val="left" w:pos="720"/>
        </w:tabs>
        <w:spacing w:after="120"/>
        <w:rPr>
          <w:rFonts w:ascii="Arial" w:hAnsi="Arial" w:cs="Arial"/>
        </w:rPr>
      </w:pPr>
      <w:r>
        <w:rPr>
          <w:noProof/>
          <w:lang w:eastAsia="en-US" w:bidi="ar-SA"/>
        </w:rPr>
        <w:drawing>
          <wp:inline distT="0" distB="0" distL="0" distR="0" wp14:anchorId="46644708" wp14:editId="6ED1663C">
            <wp:extent cx="5473700" cy="787400"/>
            <wp:effectExtent l="0" t="0" r="12700" b="0"/>
            <wp:docPr id="19" name="Picture 19" descr="../../../../../../Desktop/Screen%20Shot%202017-05-02%20at%2011.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2%20at%2011.52.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3700" cy="787400"/>
                    </a:xfrm>
                    <a:prstGeom prst="rect">
                      <a:avLst/>
                    </a:prstGeom>
                    <a:noFill/>
                    <a:ln>
                      <a:noFill/>
                    </a:ln>
                  </pic:spPr>
                </pic:pic>
              </a:graphicData>
            </a:graphic>
          </wp:inline>
        </w:drawing>
      </w:r>
    </w:p>
    <w:p w14:paraId="28F8A136" w14:textId="77777777" w:rsidR="00206F52" w:rsidRPr="00206F52" w:rsidRDefault="00206F52" w:rsidP="00206F52">
      <w:pPr>
        <w:tabs>
          <w:tab w:val="left" w:pos="720"/>
        </w:tabs>
        <w:spacing w:after="120"/>
        <w:ind w:left="720"/>
        <w:rPr>
          <w:rFonts w:ascii="Arial" w:hAnsi="Arial" w:cs="Arial"/>
        </w:rPr>
      </w:pPr>
    </w:p>
    <w:p w14:paraId="62080C58" w14:textId="77777777" w:rsidR="009972A3" w:rsidRDefault="009972A3">
      <w:pPr>
        <w:tabs>
          <w:tab w:val="left" w:pos="720"/>
        </w:tabs>
        <w:spacing w:after="120"/>
        <w:rPr>
          <w:rFonts w:ascii="Arial" w:hAnsi="Arial" w:cs="Arial"/>
          <w:b/>
          <w:sz w:val="28"/>
          <w:szCs w:val="28"/>
        </w:rPr>
      </w:pPr>
      <w:r>
        <w:rPr>
          <w:rFonts w:ascii="Arial" w:hAnsi="Arial" w:cs="Arial"/>
          <w:b/>
          <w:sz w:val="28"/>
          <w:szCs w:val="28"/>
        </w:rPr>
        <w:t>7. Deliverables</w:t>
      </w:r>
    </w:p>
    <w:p w14:paraId="1804D74F" w14:textId="77777777" w:rsidR="009972A3" w:rsidRDefault="009972A3">
      <w:pPr>
        <w:tabs>
          <w:tab w:val="left" w:pos="720"/>
        </w:tabs>
        <w:spacing w:after="120"/>
        <w:ind w:left="720" w:hanging="360"/>
      </w:pPr>
    </w:p>
    <w:p w14:paraId="0FBE14B6" w14:textId="77777777" w:rsidR="009972A3" w:rsidRDefault="009972A3">
      <w:pPr>
        <w:tabs>
          <w:tab w:val="left" w:pos="720"/>
        </w:tabs>
        <w:spacing w:after="120"/>
        <w:ind w:left="720" w:hanging="360"/>
        <w:rPr>
          <w:rFonts w:cs="Arial"/>
          <w:b/>
          <w:bCs/>
          <w:color w:val="000080"/>
        </w:rPr>
      </w:pPr>
      <w:r>
        <w:rPr>
          <w:rFonts w:cs="Arial"/>
          <w:b/>
          <w:bCs/>
          <w:color w:val="000080"/>
        </w:rPr>
        <w:t xml:space="preserve">A DVD that contains the electronic versions of </w:t>
      </w:r>
      <w:proofErr w:type="gramStart"/>
      <w:r>
        <w:rPr>
          <w:rFonts w:cs="Arial"/>
          <w:b/>
          <w:bCs/>
          <w:color w:val="000080"/>
        </w:rPr>
        <w:t>all of</w:t>
      </w:r>
      <w:proofErr w:type="gramEnd"/>
      <w:r>
        <w:rPr>
          <w:rFonts w:cs="Arial"/>
          <w:b/>
          <w:bCs/>
          <w:color w:val="000080"/>
        </w:rPr>
        <w:t xml:space="preserve"> the following items:</w:t>
      </w:r>
    </w:p>
    <w:p w14:paraId="23EEBAE1" w14:textId="77777777" w:rsidR="009972A3" w:rsidRDefault="009972A3">
      <w:pPr>
        <w:numPr>
          <w:ilvl w:val="0"/>
          <w:numId w:val="6"/>
        </w:numPr>
        <w:tabs>
          <w:tab w:val="left" w:pos="720"/>
        </w:tabs>
        <w:spacing w:after="120"/>
        <w:rPr>
          <w:color w:val="000080"/>
        </w:rPr>
      </w:pPr>
      <w:r>
        <w:rPr>
          <w:color w:val="000080"/>
        </w:rPr>
        <w:t>a “readme” file that explains what files were on the DVD and what each file is for.</w:t>
      </w:r>
    </w:p>
    <w:p w14:paraId="7A83E4DB" w14:textId="77777777" w:rsidR="009972A3" w:rsidRDefault="009972A3">
      <w:pPr>
        <w:numPr>
          <w:ilvl w:val="0"/>
          <w:numId w:val="6"/>
        </w:numPr>
        <w:tabs>
          <w:tab w:val="left" w:pos="720"/>
        </w:tabs>
        <w:spacing w:after="120"/>
        <w:rPr>
          <w:color w:val="000080"/>
        </w:rPr>
      </w:pPr>
      <w:r>
        <w:rPr>
          <w:color w:val="000080"/>
        </w:rPr>
        <w:t>a copy of the original proposal</w:t>
      </w:r>
    </w:p>
    <w:p w14:paraId="7B336CB3" w14:textId="77777777" w:rsidR="009972A3" w:rsidRDefault="009972A3">
      <w:pPr>
        <w:numPr>
          <w:ilvl w:val="0"/>
          <w:numId w:val="6"/>
        </w:numPr>
        <w:tabs>
          <w:tab w:val="left" w:pos="720"/>
        </w:tabs>
        <w:spacing w:after="120"/>
        <w:rPr>
          <w:color w:val="000080"/>
        </w:rPr>
      </w:pPr>
      <w:r>
        <w:rPr>
          <w:color w:val="000080"/>
        </w:rPr>
        <w:t>a copy of this report</w:t>
      </w:r>
    </w:p>
    <w:p w14:paraId="0705E122" w14:textId="77777777" w:rsidR="009972A3" w:rsidRDefault="009972A3">
      <w:pPr>
        <w:numPr>
          <w:ilvl w:val="0"/>
          <w:numId w:val="6"/>
        </w:numPr>
        <w:tabs>
          <w:tab w:val="left" w:pos="720"/>
        </w:tabs>
        <w:spacing w:after="120"/>
        <w:rPr>
          <w:color w:val="000080"/>
        </w:rPr>
      </w:pPr>
      <w:r>
        <w:rPr>
          <w:color w:val="000080"/>
        </w:rPr>
        <w:t>the ER diagram for the project (multiple pages if needed)</w:t>
      </w:r>
    </w:p>
    <w:p w14:paraId="38E8E936" w14:textId="77777777" w:rsidR="009972A3" w:rsidRDefault="009972A3">
      <w:pPr>
        <w:numPr>
          <w:ilvl w:val="0"/>
          <w:numId w:val="6"/>
        </w:numPr>
        <w:tabs>
          <w:tab w:val="left" w:pos="720"/>
        </w:tabs>
        <w:spacing w:after="120"/>
        <w:rPr>
          <w:color w:val="000080"/>
        </w:rPr>
      </w:pPr>
      <w:r>
        <w:rPr>
          <w:color w:val="000080"/>
        </w:rPr>
        <w:lastRenderedPageBreak/>
        <w:t xml:space="preserve">a backup database file of your project </w:t>
      </w:r>
    </w:p>
    <w:p w14:paraId="6B2580BE" w14:textId="77777777" w:rsidR="009972A3" w:rsidRDefault="009972A3">
      <w:pPr>
        <w:numPr>
          <w:ilvl w:val="0"/>
          <w:numId w:val="6"/>
        </w:numPr>
        <w:tabs>
          <w:tab w:val="left" w:pos="720"/>
        </w:tabs>
        <w:spacing w:after="120"/>
        <w:ind w:left="2160"/>
        <w:rPr>
          <w:color w:val="000080"/>
        </w:rPr>
      </w:pPr>
      <w:r>
        <w:rPr>
          <w:color w:val="000080"/>
        </w:rPr>
        <w:t>This is an important file that allows one to restore the database. Therefore, the team must make sure that the database can be restored from this backup file</w:t>
      </w:r>
    </w:p>
    <w:p w14:paraId="55A9C3CA" w14:textId="77777777" w:rsidR="009972A3" w:rsidRDefault="009972A3">
      <w:pPr>
        <w:numPr>
          <w:ilvl w:val="0"/>
          <w:numId w:val="6"/>
        </w:numPr>
        <w:tabs>
          <w:tab w:val="left" w:pos="720"/>
        </w:tabs>
        <w:spacing w:after="120"/>
        <w:ind w:left="2160"/>
        <w:rPr>
          <w:color w:val="000080"/>
        </w:rPr>
      </w:pPr>
      <w:r>
        <w:rPr>
          <w:color w:val="000080"/>
        </w:rPr>
        <w:t>Include explanation in the readme file that specify how to use your backup file to restore the database.</w:t>
      </w:r>
    </w:p>
    <w:p w14:paraId="3AA2CFD9" w14:textId="77777777" w:rsidR="009972A3" w:rsidRDefault="009972A3">
      <w:pPr>
        <w:numPr>
          <w:ilvl w:val="0"/>
          <w:numId w:val="6"/>
        </w:numPr>
        <w:tabs>
          <w:tab w:val="left" w:pos="720"/>
        </w:tabs>
        <w:spacing w:after="120"/>
        <w:rPr>
          <w:color w:val="000080"/>
        </w:rPr>
      </w:pPr>
      <w:r>
        <w:rPr>
          <w:color w:val="000080"/>
        </w:rPr>
        <w:t>a SQL script file that contains ALL the queries in your project</w:t>
      </w:r>
    </w:p>
    <w:p w14:paraId="05694F63" w14:textId="77777777" w:rsidR="009972A3" w:rsidRDefault="009972A3">
      <w:pPr>
        <w:numPr>
          <w:ilvl w:val="0"/>
          <w:numId w:val="6"/>
        </w:numPr>
        <w:tabs>
          <w:tab w:val="left" w:pos="720"/>
        </w:tabs>
        <w:spacing w:after="120"/>
        <w:ind w:left="2160"/>
        <w:rPr>
          <w:color w:val="000080"/>
        </w:rPr>
      </w:pPr>
      <w:r>
        <w:rPr>
          <w:color w:val="000080"/>
        </w:rPr>
        <w:t>This is also an important file because it allows one to run all the queries you generated for the project. Include necessary explanation in the “readme” file.</w:t>
      </w:r>
    </w:p>
    <w:p w14:paraId="74CBA101" w14:textId="77777777" w:rsidR="009972A3" w:rsidRDefault="009972A3">
      <w:pPr>
        <w:numPr>
          <w:ilvl w:val="0"/>
          <w:numId w:val="6"/>
        </w:numPr>
        <w:tabs>
          <w:tab w:val="left" w:pos="720"/>
        </w:tabs>
        <w:spacing w:after="120"/>
        <w:rPr>
          <w:color w:val="000080"/>
        </w:rPr>
      </w:pPr>
      <w:r>
        <w:rPr>
          <w:color w:val="000080"/>
        </w:rPr>
        <w:t>team project presentation (e.g., PowerPoint presentation)</w:t>
      </w:r>
    </w:p>
    <w:p w14:paraId="47C689AA" w14:textId="77777777" w:rsidR="009972A3" w:rsidRDefault="009972A3">
      <w:pPr>
        <w:tabs>
          <w:tab w:val="left" w:pos="720"/>
        </w:tabs>
        <w:spacing w:after="120"/>
        <w:ind w:left="1440" w:hanging="360"/>
      </w:pPr>
    </w:p>
    <w:p w14:paraId="1E3A101E" w14:textId="77777777" w:rsidR="009972A3" w:rsidRDefault="009972A3">
      <w:pPr>
        <w:tabs>
          <w:tab w:val="left" w:pos="720"/>
        </w:tabs>
        <w:spacing w:after="120"/>
        <w:rPr>
          <w:rFonts w:ascii="Arial" w:hAnsi="Arial" w:cs="Arial"/>
          <w:b/>
          <w:sz w:val="28"/>
          <w:szCs w:val="28"/>
        </w:rPr>
      </w:pPr>
      <w:r>
        <w:rPr>
          <w:rFonts w:ascii="Arial" w:hAnsi="Arial" w:cs="Arial"/>
          <w:b/>
          <w:sz w:val="28"/>
          <w:szCs w:val="28"/>
        </w:rPr>
        <w:t>8. References</w:t>
      </w:r>
    </w:p>
    <w:p w14:paraId="516A825D" w14:textId="042EE2B3" w:rsidR="009972A3" w:rsidRPr="00343BF8" w:rsidRDefault="009972A3">
      <w:pPr>
        <w:tabs>
          <w:tab w:val="left" w:pos="720"/>
        </w:tabs>
        <w:ind w:left="360" w:hanging="360"/>
      </w:pPr>
      <w:r w:rsidRPr="00343BF8">
        <w:tab/>
      </w:r>
      <w:r w:rsidR="00343BF8" w:rsidRPr="00343BF8">
        <w:t>URLs</w:t>
      </w:r>
    </w:p>
    <w:p w14:paraId="75882CE2" w14:textId="5E11D7F7" w:rsidR="00343BF8" w:rsidRPr="00343BF8" w:rsidRDefault="00343BF8" w:rsidP="00343BF8">
      <w:pPr>
        <w:pStyle w:val="ListParagraph"/>
        <w:numPr>
          <w:ilvl w:val="0"/>
          <w:numId w:val="18"/>
        </w:numPr>
        <w:tabs>
          <w:tab w:val="left" w:pos="720"/>
        </w:tabs>
      </w:pPr>
      <w:r w:rsidRPr="00343BF8">
        <w:t>StackOverflow.com</w:t>
      </w:r>
    </w:p>
    <w:p w14:paraId="2CF487B0" w14:textId="77777777" w:rsidR="00343BF8" w:rsidRDefault="00343BF8" w:rsidP="00343BF8">
      <w:pPr>
        <w:tabs>
          <w:tab w:val="left" w:pos="720"/>
        </w:tabs>
        <w:ind w:left="720"/>
      </w:pPr>
    </w:p>
    <w:p w14:paraId="26AA00B3" w14:textId="77777777" w:rsidR="00343BF8" w:rsidRDefault="00343BF8" w:rsidP="00343BF8">
      <w:pPr>
        <w:tabs>
          <w:tab w:val="left" w:pos="720"/>
        </w:tabs>
        <w:ind w:left="720"/>
      </w:pPr>
    </w:p>
    <w:p w14:paraId="153CF1B8" w14:textId="243F0F21" w:rsidR="00343BF8" w:rsidRPr="00343BF8" w:rsidRDefault="00343BF8" w:rsidP="00343BF8">
      <w:pPr>
        <w:pStyle w:val="ListParagraph"/>
        <w:tabs>
          <w:tab w:val="left" w:pos="720"/>
        </w:tabs>
        <w:ind w:left="1080"/>
      </w:pPr>
      <w:r w:rsidRPr="00343BF8">
        <w:t>SQLServerCentral.com</w:t>
      </w:r>
    </w:p>
    <w:p w14:paraId="474305B0" w14:textId="44936680" w:rsidR="00343BF8" w:rsidRPr="00343BF8" w:rsidRDefault="00343BF8" w:rsidP="00343BF8">
      <w:pPr>
        <w:pStyle w:val="ListParagraph"/>
        <w:numPr>
          <w:ilvl w:val="0"/>
          <w:numId w:val="18"/>
        </w:numPr>
        <w:tabs>
          <w:tab w:val="left" w:pos="720"/>
        </w:tabs>
      </w:pPr>
      <w:r w:rsidRPr="00343BF8">
        <w:t>W3Schools.org</w:t>
      </w:r>
    </w:p>
    <w:p w14:paraId="54FB37AA" w14:textId="67F81D8E" w:rsidR="00343BF8" w:rsidRPr="00343BF8" w:rsidRDefault="00343BF8" w:rsidP="00343BF8">
      <w:pPr>
        <w:tabs>
          <w:tab w:val="left" w:pos="720"/>
        </w:tabs>
      </w:pPr>
      <w:r w:rsidRPr="00343BF8">
        <w:t>Books</w:t>
      </w:r>
    </w:p>
    <w:p w14:paraId="053BF379" w14:textId="1362973D" w:rsidR="00343BF8" w:rsidRPr="00343BF8" w:rsidRDefault="00343BF8" w:rsidP="00343BF8">
      <w:pPr>
        <w:tabs>
          <w:tab w:val="left" w:pos="720"/>
        </w:tabs>
      </w:pPr>
      <w:r w:rsidRPr="00343BF8">
        <w:tab/>
        <w:t>Class assigned text book</w:t>
      </w:r>
    </w:p>
    <w:p w14:paraId="25223962" w14:textId="77777777" w:rsidR="009972A3" w:rsidRDefault="009972A3">
      <w:pPr>
        <w:spacing w:after="120"/>
      </w:pPr>
    </w:p>
    <w:sectPr w:rsidR="009972A3">
      <w:footerReference w:type="default" r:id="rId32"/>
      <w:pgSz w:w="12240" w:h="15840"/>
      <w:pgMar w:top="1440" w:right="1800" w:bottom="1440" w:left="1800" w:header="720" w:footer="720" w:gutter="0"/>
      <w:cols w:space="720"/>
      <w:docGrid w:linePitch="36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64C9F" w14:textId="77777777" w:rsidR="00AA161C" w:rsidRDefault="00AA161C">
      <w:r>
        <w:separator/>
      </w:r>
    </w:p>
  </w:endnote>
  <w:endnote w:type="continuationSeparator" w:id="0">
    <w:p w14:paraId="2DDD58EB" w14:textId="77777777" w:rsidR="00AA161C" w:rsidRDefault="00AA161C">
      <w:r>
        <w:continuationSeparator/>
      </w:r>
    </w:p>
  </w:endnote>
  <w:endnote w:type="continuationNotice" w:id="1">
    <w:p w14:paraId="2FA2D305" w14:textId="77777777" w:rsidR="00AA161C" w:rsidRDefault="00AA16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80"/>
    <w:family w:val="auto"/>
    <w:pitch w:val="default"/>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940"/>
      <w:gridCol w:w="2940"/>
      <w:gridCol w:w="2940"/>
    </w:tblGrid>
    <w:tr w:rsidR="004B162A" w14:paraId="61F67E4C" w14:textId="77777777" w:rsidTr="26FBB345">
      <w:tc>
        <w:tcPr>
          <w:tcW w:w="2940" w:type="dxa"/>
        </w:tcPr>
        <w:p w14:paraId="58D785FB" w14:textId="77777777" w:rsidR="004B162A" w:rsidRDefault="004B162A" w:rsidP="26FBB345">
          <w:pPr>
            <w:pStyle w:val="Header"/>
            <w:ind w:left="-115"/>
          </w:pPr>
        </w:p>
      </w:tc>
      <w:tc>
        <w:tcPr>
          <w:tcW w:w="2940" w:type="dxa"/>
        </w:tcPr>
        <w:p w14:paraId="5F3BC0AE" w14:textId="77777777" w:rsidR="004B162A" w:rsidRDefault="004B162A" w:rsidP="26FBB345">
          <w:pPr>
            <w:pStyle w:val="Header"/>
            <w:jc w:val="center"/>
          </w:pPr>
        </w:p>
      </w:tc>
      <w:tc>
        <w:tcPr>
          <w:tcW w:w="2940" w:type="dxa"/>
        </w:tcPr>
        <w:p w14:paraId="125BAC87" w14:textId="77777777" w:rsidR="004B162A" w:rsidRDefault="004B162A" w:rsidP="26FBB345">
          <w:pPr>
            <w:pStyle w:val="Header"/>
            <w:ind w:right="-115"/>
            <w:jc w:val="right"/>
          </w:pPr>
        </w:p>
      </w:tc>
    </w:tr>
  </w:tbl>
  <w:p w14:paraId="48581FD9" w14:textId="77777777" w:rsidR="004B162A" w:rsidRDefault="004B162A" w:rsidP="26FBB3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64998" w14:textId="77777777" w:rsidR="00DD33B6" w:rsidRDefault="00DD33B6">
    <w:pPr>
      <w:pStyle w:val="Footer"/>
    </w:pPr>
    <w:r>
      <w:rPr>
        <w:rStyle w:val="PageNumber1"/>
      </w:rPr>
      <w:tab/>
    </w:r>
    <w:r>
      <w:fldChar w:fldCharType="begin"/>
    </w:r>
    <w:r>
      <w:instrText xml:space="preserve"> PAGE </w:instrText>
    </w:r>
    <w:r>
      <w:fldChar w:fldCharType="separate"/>
    </w:r>
    <w:r w:rsidR="00E746DA">
      <w:rPr>
        <w:noProof/>
      </w:rPr>
      <w:t>17</w:t>
    </w:r>
    <w: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196CE" w14:textId="77777777" w:rsidR="00AA161C" w:rsidRDefault="00AA161C">
      <w:r>
        <w:separator/>
      </w:r>
    </w:p>
  </w:footnote>
  <w:footnote w:type="continuationSeparator" w:id="0">
    <w:p w14:paraId="6285A73C" w14:textId="77777777" w:rsidR="00AA161C" w:rsidRDefault="00AA161C">
      <w:r>
        <w:continuationSeparator/>
      </w:r>
    </w:p>
  </w:footnote>
  <w:footnote w:type="continuationNotice" w:id="1">
    <w:p w14:paraId="546C8885" w14:textId="77777777" w:rsidR="00AA161C" w:rsidRDefault="00AA161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7CE83" w14:textId="7175E72B" w:rsidR="004B162A" w:rsidRDefault="00CB0343" w:rsidP="00CB0343">
    <w:pPr>
      <w:pStyle w:val="Header"/>
      <w:tabs>
        <w:tab w:val="left" w:pos="600"/>
        <w:tab w:val="right" w:pos="8820"/>
      </w:tabs>
    </w:pPr>
    <w:r>
      <w:tab/>
    </w:r>
    <w:r>
      <w:tab/>
    </w:r>
    <w:r>
      <w:tab/>
    </w:r>
    <w:r w:rsidR="004B162A">
      <w:fldChar w:fldCharType="begin"/>
    </w:r>
    <w:r w:rsidR="004B162A">
      <w:instrText>PAGE</w:instrText>
    </w:r>
    <w:r w:rsidR="004B162A">
      <w:fldChar w:fldCharType="separate"/>
    </w:r>
    <w:r w:rsidR="00E746DA">
      <w:rPr>
        <w:noProof/>
      </w:rPr>
      <w:t>17</w:t>
    </w:r>
    <w:r w:rsidR="004B162A">
      <w:fldChar w:fldCharType="end"/>
    </w:r>
    <w:r w:rsidR="004B162A">
      <w:t xml:space="preserve"> of </w:t>
    </w:r>
    <w:r w:rsidR="004B162A">
      <w:fldChar w:fldCharType="begin"/>
    </w:r>
    <w:r w:rsidR="004B162A">
      <w:instrText>NUMPAGES</w:instrText>
    </w:r>
    <w:r w:rsidR="004B162A">
      <w:fldChar w:fldCharType="separate"/>
    </w:r>
    <w:r w:rsidR="00E746DA">
      <w:rPr>
        <w:noProof/>
      </w:rPr>
      <w:t>17</w:t>
    </w:r>
    <w:r w:rsidR="004B162A">
      <w:fldChar w:fldCharType="end"/>
    </w:r>
  </w:p>
  <w:p w14:paraId="297A5819" w14:textId="7455D4B2" w:rsidR="004B162A" w:rsidRDefault="004B162A" w:rsidP="26FBB345">
    <w:pPr>
      <w:pStyle w:val="BodyText"/>
      <w:spacing w:line="14" w:lineRule="auto"/>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940"/>
      <w:gridCol w:w="2940"/>
      <w:gridCol w:w="2940"/>
    </w:tblGrid>
    <w:tr w:rsidR="004B162A" w14:paraId="09BA4263" w14:textId="77777777" w:rsidTr="26FBB345">
      <w:tc>
        <w:tcPr>
          <w:tcW w:w="2940" w:type="dxa"/>
        </w:tcPr>
        <w:p w14:paraId="72898282" w14:textId="77777777" w:rsidR="004B162A" w:rsidRDefault="004B162A" w:rsidP="26FBB345">
          <w:pPr>
            <w:pStyle w:val="Header"/>
            <w:ind w:left="-115"/>
          </w:pPr>
        </w:p>
      </w:tc>
      <w:tc>
        <w:tcPr>
          <w:tcW w:w="2940" w:type="dxa"/>
        </w:tcPr>
        <w:p w14:paraId="2060A4CC" w14:textId="77777777" w:rsidR="004B162A" w:rsidRDefault="004B162A" w:rsidP="26FBB345">
          <w:pPr>
            <w:pStyle w:val="Header"/>
            <w:jc w:val="center"/>
          </w:pPr>
        </w:p>
      </w:tc>
      <w:tc>
        <w:tcPr>
          <w:tcW w:w="2940" w:type="dxa"/>
        </w:tcPr>
        <w:p w14:paraId="369EEB6B" w14:textId="77777777" w:rsidR="004B162A" w:rsidRDefault="004B162A" w:rsidP="26FBB345">
          <w:pPr>
            <w:pStyle w:val="Header"/>
            <w:ind w:right="-115"/>
            <w:jc w:val="right"/>
          </w:pPr>
        </w:p>
      </w:tc>
    </w:tr>
  </w:tbl>
  <w:p w14:paraId="499193A0" w14:textId="77777777" w:rsidR="004B162A" w:rsidRDefault="004B162A" w:rsidP="26FBB34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5"/>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nsid w:val="00000002"/>
    <w:multiLevelType w:val="multilevel"/>
    <w:tmpl w:val="00000002"/>
    <w:name w:val="WW8Num2"/>
    <w:lvl w:ilvl="0">
      <w:start w:val="1"/>
      <w:numFmt w:val="bullet"/>
      <w:lvlText w:val=""/>
      <w:lvlJc w:val="left"/>
      <w:pPr>
        <w:tabs>
          <w:tab w:val="num" w:pos="1440"/>
        </w:tabs>
        <w:ind w:left="1440" w:hanging="360"/>
      </w:pPr>
      <w:rPr>
        <w:rFonts w:ascii="Wingdings 2" w:hAnsi="Wingdings 2"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780"/>
        </w:tabs>
        <w:ind w:left="780" w:hanging="360"/>
      </w:pPr>
      <w:rPr>
        <w:rFonts w:ascii="Wingdings 2" w:hAnsi="Wingdings 2" w:cs="OpenSymbol"/>
      </w:rPr>
    </w:lvl>
    <w:lvl w:ilvl="1">
      <w:start w:val="1"/>
      <w:numFmt w:val="bullet"/>
      <w:lvlText w:val="◦"/>
      <w:lvlJc w:val="left"/>
      <w:pPr>
        <w:tabs>
          <w:tab w:val="num" w:pos="1140"/>
        </w:tabs>
        <w:ind w:left="1140" w:hanging="360"/>
      </w:pPr>
      <w:rPr>
        <w:rFonts w:ascii="OpenSymbol" w:hAnsi="OpenSymbol" w:cs="OpenSymbol"/>
      </w:rPr>
    </w:lvl>
    <w:lvl w:ilvl="2">
      <w:start w:val="1"/>
      <w:numFmt w:val="bullet"/>
      <w:lvlText w:val="▪"/>
      <w:lvlJc w:val="left"/>
      <w:pPr>
        <w:tabs>
          <w:tab w:val="num" w:pos="1500"/>
        </w:tabs>
        <w:ind w:left="1500" w:hanging="360"/>
      </w:pPr>
      <w:rPr>
        <w:rFonts w:ascii="OpenSymbol" w:hAnsi="OpenSymbol" w:cs="OpenSymbol"/>
      </w:rPr>
    </w:lvl>
    <w:lvl w:ilvl="3">
      <w:start w:val="1"/>
      <w:numFmt w:val="bullet"/>
      <w:lvlText w:val=""/>
      <w:lvlJc w:val="left"/>
      <w:pPr>
        <w:tabs>
          <w:tab w:val="num" w:pos="1860"/>
        </w:tabs>
        <w:ind w:left="1860" w:hanging="360"/>
      </w:pPr>
      <w:rPr>
        <w:rFonts w:ascii="Wingdings 2" w:hAnsi="Wingdings 2" w:cs="OpenSymbol"/>
      </w:rPr>
    </w:lvl>
    <w:lvl w:ilvl="4">
      <w:start w:val="1"/>
      <w:numFmt w:val="bullet"/>
      <w:lvlText w:val="◦"/>
      <w:lvlJc w:val="left"/>
      <w:pPr>
        <w:tabs>
          <w:tab w:val="num" w:pos="2220"/>
        </w:tabs>
        <w:ind w:left="2220" w:hanging="360"/>
      </w:pPr>
      <w:rPr>
        <w:rFonts w:ascii="OpenSymbol" w:hAnsi="OpenSymbol" w:cs="OpenSymbol"/>
      </w:rPr>
    </w:lvl>
    <w:lvl w:ilvl="5">
      <w:start w:val="1"/>
      <w:numFmt w:val="bullet"/>
      <w:lvlText w:val="▪"/>
      <w:lvlJc w:val="left"/>
      <w:pPr>
        <w:tabs>
          <w:tab w:val="num" w:pos="2580"/>
        </w:tabs>
        <w:ind w:left="2580" w:hanging="360"/>
      </w:pPr>
      <w:rPr>
        <w:rFonts w:ascii="OpenSymbol" w:hAnsi="OpenSymbol" w:cs="OpenSymbol"/>
      </w:rPr>
    </w:lvl>
    <w:lvl w:ilvl="6">
      <w:start w:val="1"/>
      <w:numFmt w:val="bullet"/>
      <w:lvlText w:val=""/>
      <w:lvlJc w:val="left"/>
      <w:pPr>
        <w:tabs>
          <w:tab w:val="num" w:pos="2940"/>
        </w:tabs>
        <w:ind w:left="2940" w:hanging="360"/>
      </w:pPr>
      <w:rPr>
        <w:rFonts w:ascii="Wingdings 2" w:hAnsi="Wingdings 2" w:cs="OpenSymbol"/>
      </w:rPr>
    </w:lvl>
    <w:lvl w:ilvl="7">
      <w:start w:val="1"/>
      <w:numFmt w:val="bullet"/>
      <w:lvlText w:val="◦"/>
      <w:lvlJc w:val="left"/>
      <w:pPr>
        <w:tabs>
          <w:tab w:val="num" w:pos="3300"/>
        </w:tabs>
        <w:ind w:left="3300" w:hanging="360"/>
      </w:pPr>
      <w:rPr>
        <w:rFonts w:ascii="OpenSymbol" w:hAnsi="OpenSymbol" w:cs="OpenSymbol"/>
      </w:rPr>
    </w:lvl>
    <w:lvl w:ilvl="8">
      <w:start w:val="1"/>
      <w:numFmt w:val="bullet"/>
      <w:lvlText w:val="▪"/>
      <w:lvlJc w:val="left"/>
      <w:pPr>
        <w:tabs>
          <w:tab w:val="num" w:pos="3660"/>
        </w:tabs>
        <w:ind w:left="3660" w:hanging="360"/>
      </w:pPr>
      <w:rPr>
        <w:rFonts w:ascii="OpenSymbol" w:hAnsi="OpenSymbol" w:cs="OpenSymbol"/>
      </w:rPr>
    </w:lvl>
  </w:abstractNum>
  <w:abstractNum w:abstractNumId="3">
    <w:nsid w:val="00000004"/>
    <w:multiLevelType w:val="multilevel"/>
    <w:tmpl w:val="00000004"/>
    <w:name w:val="WW8Num4"/>
    <w:lvl w:ilvl="0">
      <w:start w:val="5"/>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nsid w:val="00000005"/>
    <w:multiLevelType w:val="multilevel"/>
    <w:tmpl w:val="00000005"/>
    <w:name w:val="WW8Num5"/>
    <w:lvl w:ilvl="0">
      <w:start w:val="1"/>
      <w:numFmt w:val="bullet"/>
      <w:lvlText w:val=""/>
      <w:lvlJc w:val="left"/>
      <w:pPr>
        <w:tabs>
          <w:tab w:val="num" w:pos="1440"/>
        </w:tabs>
        <w:ind w:left="1440" w:hanging="360"/>
      </w:pPr>
      <w:rPr>
        <w:rFonts w:ascii="Wingdings 2" w:hAnsi="Wingdings 2"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5">
    <w:nsid w:val="00000006"/>
    <w:multiLevelType w:val="multilevel"/>
    <w:tmpl w:val="00000006"/>
    <w:name w:val="WW8Num6"/>
    <w:lvl w:ilvl="0">
      <w:start w:val="5"/>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6F59C5"/>
    <w:multiLevelType w:val="hybridMultilevel"/>
    <w:tmpl w:val="3C2CC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EC0BA7"/>
    <w:multiLevelType w:val="hybridMultilevel"/>
    <w:tmpl w:val="7280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7031E"/>
    <w:multiLevelType w:val="hybridMultilevel"/>
    <w:tmpl w:val="6AFA7466"/>
    <w:lvl w:ilvl="0" w:tplc="E1EE11BA">
      <w:start w:val="1"/>
      <w:numFmt w:val="bullet"/>
      <w:lvlText w:val=""/>
      <w:lvlJc w:val="left"/>
      <w:pPr>
        <w:ind w:left="720" w:hanging="360"/>
      </w:pPr>
      <w:rPr>
        <w:rFonts w:ascii="Symbol" w:hAnsi="Symbol" w:hint="default"/>
      </w:rPr>
    </w:lvl>
    <w:lvl w:ilvl="1" w:tplc="5F9E8DCC">
      <w:start w:val="1"/>
      <w:numFmt w:val="bullet"/>
      <w:lvlText w:val="o"/>
      <w:lvlJc w:val="left"/>
      <w:pPr>
        <w:ind w:left="1440" w:hanging="360"/>
      </w:pPr>
      <w:rPr>
        <w:rFonts w:ascii="Courier New" w:hAnsi="Courier New" w:hint="default"/>
      </w:rPr>
    </w:lvl>
    <w:lvl w:ilvl="2" w:tplc="6DDAA386">
      <w:start w:val="1"/>
      <w:numFmt w:val="bullet"/>
      <w:lvlText w:val=""/>
      <w:lvlJc w:val="left"/>
      <w:pPr>
        <w:ind w:left="2160" w:hanging="360"/>
      </w:pPr>
      <w:rPr>
        <w:rFonts w:ascii="Wingdings" w:hAnsi="Wingdings" w:hint="default"/>
      </w:rPr>
    </w:lvl>
    <w:lvl w:ilvl="3" w:tplc="E140EB3A">
      <w:start w:val="1"/>
      <w:numFmt w:val="bullet"/>
      <w:lvlText w:val=""/>
      <w:lvlJc w:val="left"/>
      <w:pPr>
        <w:ind w:left="2880" w:hanging="360"/>
      </w:pPr>
      <w:rPr>
        <w:rFonts w:ascii="Symbol" w:hAnsi="Symbol" w:hint="default"/>
      </w:rPr>
    </w:lvl>
    <w:lvl w:ilvl="4" w:tplc="CE04E60A">
      <w:start w:val="1"/>
      <w:numFmt w:val="bullet"/>
      <w:lvlText w:val="o"/>
      <w:lvlJc w:val="left"/>
      <w:pPr>
        <w:ind w:left="3600" w:hanging="360"/>
      </w:pPr>
      <w:rPr>
        <w:rFonts w:ascii="Courier New" w:hAnsi="Courier New" w:hint="default"/>
      </w:rPr>
    </w:lvl>
    <w:lvl w:ilvl="5" w:tplc="94BC93BE">
      <w:start w:val="1"/>
      <w:numFmt w:val="bullet"/>
      <w:lvlText w:val=""/>
      <w:lvlJc w:val="left"/>
      <w:pPr>
        <w:ind w:left="4320" w:hanging="360"/>
      </w:pPr>
      <w:rPr>
        <w:rFonts w:ascii="Wingdings" w:hAnsi="Wingdings" w:hint="default"/>
      </w:rPr>
    </w:lvl>
    <w:lvl w:ilvl="6" w:tplc="48B2533E">
      <w:start w:val="1"/>
      <w:numFmt w:val="bullet"/>
      <w:lvlText w:val=""/>
      <w:lvlJc w:val="left"/>
      <w:pPr>
        <w:ind w:left="5040" w:hanging="360"/>
      </w:pPr>
      <w:rPr>
        <w:rFonts w:ascii="Symbol" w:hAnsi="Symbol" w:hint="default"/>
      </w:rPr>
    </w:lvl>
    <w:lvl w:ilvl="7" w:tplc="E05E2174">
      <w:start w:val="1"/>
      <w:numFmt w:val="bullet"/>
      <w:lvlText w:val="o"/>
      <w:lvlJc w:val="left"/>
      <w:pPr>
        <w:ind w:left="5760" w:hanging="360"/>
      </w:pPr>
      <w:rPr>
        <w:rFonts w:ascii="Courier New" w:hAnsi="Courier New" w:hint="default"/>
      </w:rPr>
    </w:lvl>
    <w:lvl w:ilvl="8" w:tplc="DDE8BDE0">
      <w:start w:val="1"/>
      <w:numFmt w:val="bullet"/>
      <w:lvlText w:val=""/>
      <w:lvlJc w:val="left"/>
      <w:pPr>
        <w:ind w:left="6480" w:hanging="360"/>
      </w:pPr>
      <w:rPr>
        <w:rFonts w:ascii="Wingdings" w:hAnsi="Wingdings" w:hint="default"/>
      </w:rPr>
    </w:lvl>
  </w:abstractNum>
  <w:abstractNum w:abstractNumId="10">
    <w:nsid w:val="1E5B4B5A"/>
    <w:multiLevelType w:val="hybridMultilevel"/>
    <w:tmpl w:val="06B48E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034C9B"/>
    <w:multiLevelType w:val="hybridMultilevel"/>
    <w:tmpl w:val="55D09202"/>
    <w:lvl w:ilvl="0" w:tplc="BA1444E8">
      <w:start w:val="1"/>
      <w:numFmt w:val="bullet"/>
      <w:lvlText w:val=""/>
      <w:lvlJc w:val="left"/>
      <w:pPr>
        <w:ind w:left="720" w:hanging="360"/>
      </w:pPr>
      <w:rPr>
        <w:rFonts w:ascii="Symbol" w:hAnsi="Symbol" w:hint="default"/>
      </w:rPr>
    </w:lvl>
    <w:lvl w:ilvl="1" w:tplc="E3FE27DC">
      <w:start w:val="1"/>
      <w:numFmt w:val="bullet"/>
      <w:lvlText w:val="o"/>
      <w:lvlJc w:val="left"/>
      <w:pPr>
        <w:ind w:left="1440" w:hanging="360"/>
      </w:pPr>
      <w:rPr>
        <w:rFonts w:ascii="Courier New" w:hAnsi="Courier New" w:hint="default"/>
      </w:rPr>
    </w:lvl>
    <w:lvl w:ilvl="2" w:tplc="AA88B696">
      <w:start w:val="1"/>
      <w:numFmt w:val="bullet"/>
      <w:lvlText w:val=""/>
      <w:lvlJc w:val="left"/>
      <w:pPr>
        <w:ind w:left="2160" w:hanging="360"/>
      </w:pPr>
      <w:rPr>
        <w:rFonts w:ascii="Wingdings" w:hAnsi="Wingdings" w:hint="default"/>
      </w:rPr>
    </w:lvl>
    <w:lvl w:ilvl="3" w:tplc="3E9659E8">
      <w:start w:val="1"/>
      <w:numFmt w:val="bullet"/>
      <w:lvlText w:val=""/>
      <w:lvlJc w:val="left"/>
      <w:pPr>
        <w:ind w:left="2880" w:hanging="360"/>
      </w:pPr>
      <w:rPr>
        <w:rFonts w:ascii="Symbol" w:hAnsi="Symbol" w:hint="default"/>
      </w:rPr>
    </w:lvl>
    <w:lvl w:ilvl="4" w:tplc="833610B0">
      <w:start w:val="1"/>
      <w:numFmt w:val="bullet"/>
      <w:lvlText w:val="o"/>
      <w:lvlJc w:val="left"/>
      <w:pPr>
        <w:ind w:left="3600" w:hanging="360"/>
      </w:pPr>
      <w:rPr>
        <w:rFonts w:ascii="Courier New" w:hAnsi="Courier New" w:hint="default"/>
      </w:rPr>
    </w:lvl>
    <w:lvl w:ilvl="5" w:tplc="6F4E7CC6">
      <w:start w:val="1"/>
      <w:numFmt w:val="bullet"/>
      <w:lvlText w:val=""/>
      <w:lvlJc w:val="left"/>
      <w:pPr>
        <w:ind w:left="4320" w:hanging="360"/>
      </w:pPr>
      <w:rPr>
        <w:rFonts w:ascii="Wingdings" w:hAnsi="Wingdings" w:hint="default"/>
      </w:rPr>
    </w:lvl>
    <w:lvl w:ilvl="6" w:tplc="199497E6">
      <w:start w:val="1"/>
      <w:numFmt w:val="bullet"/>
      <w:lvlText w:val=""/>
      <w:lvlJc w:val="left"/>
      <w:pPr>
        <w:ind w:left="5040" w:hanging="360"/>
      </w:pPr>
      <w:rPr>
        <w:rFonts w:ascii="Symbol" w:hAnsi="Symbol" w:hint="default"/>
      </w:rPr>
    </w:lvl>
    <w:lvl w:ilvl="7" w:tplc="F92EF3C6">
      <w:start w:val="1"/>
      <w:numFmt w:val="bullet"/>
      <w:lvlText w:val="o"/>
      <w:lvlJc w:val="left"/>
      <w:pPr>
        <w:ind w:left="5760" w:hanging="360"/>
      </w:pPr>
      <w:rPr>
        <w:rFonts w:ascii="Courier New" w:hAnsi="Courier New" w:hint="default"/>
      </w:rPr>
    </w:lvl>
    <w:lvl w:ilvl="8" w:tplc="B73AA97C">
      <w:start w:val="1"/>
      <w:numFmt w:val="bullet"/>
      <w:lvlText w:val=""/>
      <w:lvlJc w:val="left"/>
      <w:pPr>
        <w:ind w:left="6480" w:hanging="360"/>
      </w:pPr>
      <w:rPr>
        <w:rFonts w:ascii="Wingdings" w:hAnsi="Wingdings" w:hint="default"/>
      </w:rPr>
    </w:lvl>
  </w:abstractNum>
  <w:abstractNum w:abstractNumId="12">
    <w:nsid w:val="338F2E4E"/>
    <w:multiLevelType w:val="hybridMultilevel"/>
    <w:tmpl w:val="220EDA16"/>
    <w:lvl w:ilvl="0" w:tplc="1430BA9C">
      <w:start w:val="1"/>
      <w:numFmt w:val="bullet"/>
      <w:lvlText w:val=""/>
      <w:lvlJc w:val="left"/>
      <w:pPr>
        <w:ind w:left="720" w:hanging="360"/>
      </w:pPr>
      <w:rPr>
        <w:rFonts w:ascii="Symbol" w:hAnsi="Symbol" w:hint="default"/>
      </w:rPr>
    </w:lvl>
    <w:lvl w:ilvl="1" w:tplc="6E4E311C">
      <w:start w:val="1"/>
      <w:numFmt w:val="bullet"/>
      <w:lvlText w:val="o"/>
      <w:lvlJc w:val="left"/>
      <w:pPr>
        <w:ind w:left="1440" w:hanging="360"/>
      </w:pPr>
      <w:rPr>
        <w:rFonts w:ascii="Courier New" w:hAnsi="Courier New" w:hint="default"/>
      </w:rPr>
    </w:lvl>
    <w:lvl w:ilvl="2" w:tplc="59B26DF2">
      <w:start w:val="1"/>
      <w:numFmt w:val="bullet"/>
      <w:lvlText w:val=""/>
      <w:lvlJc w:val="left"/>
      <w:pPr>
        <w:ind w:left="2160" w:hanging="360"/>
      </w:pPr>
      <w:rPr>
        <w:rFonts w:ascii="Wingdings" w:hAnsi="Wingdings" w:hint="default"/>
      </w:rPr>
    </w:lvl>
    <w:lvl w:ilvl="3" w:tplc="4718CCBC">
      <w:start w:val="1"/>
      <w:numFmt w:val="bullet"/>
      <w:lvlText w:val=""/>
      <w:lvlJc w:val="left"/>
      <w:pPr>
        <w:ind w:left="2880" w:hanging="360"/>
      </w:pPr>
      <w:rPr>
        <w:rFonts w:ascii="Symbol" w:hAnsi="Symbol" w:hint="default"/>
      </w:rPr>
    </w:lvl>
    <w:lvl w:ilvl="4" w:tplc="F9BAECA2">
      <w:start w:val="1"/>
      <w:numFmt w:val="bullet"/>
      <w:lvlText w:val="o"/>
      <w:lvlJc w:val="left"/>
      <w:pPr>
        <w:ind w:left="3600" w:hanging="360"/>
      </w:pPr>
      <w:rPr>
        <w:rFonts w:ascii="Courier New" w:hAnsi="Courier New" w:hint="default"/>
      </w:rPr>
    </w:lvl>
    <w:lvl w:ilvl="5" w:tplc="96B4E6F0">
      <w:start w:val="1"/>
      <w:numFmt w:val="bullet"/>
      <w:lvlText w:val=""/>
      <w:lvlJc w:val="left"/>
      <w:pPr>
        <w:ind w:left="4320" w:hanging="360"/>
      </w:pPr>
      <w:rPr>
        <w:rFonts w:ascii="Wingdings" w:hAnsi="Wingdings" w:hint="default"/>
      </w:rPr>
    </w:lvl>
    <w:lvl w:ilvl="6" w:tplc="24EE1A5E">
      <w:start w:val="1"/>
      <w:numFmt w:val="bullet"/>
      <w:lvlText w:val=""/>
      <w:lvlJc w:val="left"/>
      <w:pPr>
        <w:ind w:left="5040" w:hanging="360"/>
      </w:pPr>
      <w:rPr>
        <w:rFonts w:ascii="Symbol" w:hAnsi="Symbol" w:hint="default"/>
      </w:rPr>
    </w:lvl>
    <w:lvl w:ilvl="7" w:tplc="09601DC4">
      <w:start w:val="1"/>
      <w:numFmt w:val="bullet"/>
      <w:lvlText w:val="o"/>
      <w:lvlJc w:val="left"/>
      <w:pPr>
        <w:ind w:left="5760" w:hanging="360"/>
      </w:pPr>
      <w:rPr>
        <w:rFonts w:ascii="Courier New" w:hAnsi="Courier New" w:hint="default"/>
      </w:rPr>
    </w:lvl>
    <w:lvl w:ilvl="8" w:tplc="4EC8ACB0">
      <w:start w:val="1"/>
      <w:numFmt w:val="bullet"/>
      <w:lvlText w:val=""/>
      <w:lvlJc w:val="left"/>
      <w:pPr>
        <w:ind w:left="6480" w:hanging="360"/>
      </w:pPr>
      <w:rPr>
        <w:rFonts w:ascii="Wingdings" w:hAnsi="Wingdings" w:hint="default"/>
      </w:rPr>
    </w:lvl>
  </w:abstractNum>
  <w:abstractNum w:abstractNumId="13">
    <w:nsid w:val="3A72755D"/>
    <w:multiLevelType w:val="hybridMultilevel"/>
    <w:tmpl w:val="854E6B6C"/>
    <w:lvl w:ilvl="0" w:tplc="65062206">
      <w:start w:val="1"/>
      <w:numFmt w:val="bullet"/>
      <w:lvlText w:val=""/>
      <w:lvlJc w:val="left"/>
      <w:pPr>
        <w:ind w:left="720" w:hanging="360"/>
      </w:pPr>
      <w:rPr>
        <w:rFonts w:ascii="Symbol" w:hAnsi="Symbol" w:hint="default"/>
      </w:rPr>
    </w:lvl>
    <w:lvl w:ilvl="1" w:tplc="B120A852">
      <w:start w:val="1"/>
      <w:numFmt w:val="bullet"/>
      <w:lvlText w:val="o"/>
      <w:lvlJc w:val="left"/>
      <w:pPr>
        <w:ind w:left="1440" w:hanging="360"/>
      </w:pPr>
      <w:rPr>
        <w:rFonts w:ascii="Courier New" w:hAnsi="Courier New" w:hint="default"/>
      </w:rPr>
    </w:lvl>
    <w:lvl w:ilvl="2" w:tplc="C3645AC0">
      <w:start w:val="1"/>
      <w:numFmt w:val="bullet"/>
      <w:lvlText w:val=""/>
      <w:lvlJc w:val="left"/>
      <w:pPr>
        <w:ind w:left="2160" w:hanging="360"/>
      </w:pPr>
      <w:rPr>
        <w:rFonts w:ascii="Wingdings" w:hAnsi="Wingdings" w:hint="default"/>
      </w:rPr>
    </w:lvl>
    <w:lvl w:ilvl="3" w:tplc="E5B4E486">
      <w:start w:val="1"/>
      <w:numFmt w:val="bullet"/>
      <w:lvlText w:val=""/>
      <w:lvlJc w:val="left"/>
      <w:pPr>
        <w:ind w:left="2880" w:hanging="360"/>
      </w:pPr>
      <w:rPr>
        <w:rFonts w:ascii="Symbol" w:hAnsi="Symbol" w:hint="default"/>
      </w:rPr>
    </w:lvl>
    <w:lvl w:ilvl="4" w:tplc="886E604E">
      <w:start w:val="1"/>
      <w:numFmt w:val="bullet"/>
      <w:lvlText w:val="o"/>
      <w:lvlJc w:val="left"/>
      <w:pPr>
        <w:ind w:left="3600" w:hanging="360"/>
      </w:pPr>
      <w:rPr>
        <w:rFonts w:ascii="Courier New" w:hAnsi="Courier New" w:hint="default"/>
      </w:rPr>
    </w:lvl>
    <w:lvl w:ilvl="5" w:tplc="0B5AE2CA">
      <w:start w:val="1"/>
      <w:numFmt w:val="bullet"/>
      <w:lvlText w:val=""/>
      <w:lvlJc w:val="left"/>
      <w:pPr>
        <w:ind w:left="4320" w:hanging="360"/>
      </w:pPr>
      <w:rPr>
        <w:rFonts w:ascii="Wingdings" w:hAnsi="Wingdings" w:hint="default"/>
      </w:rPr>
    </w:lvl>
    <w:lvl w:ilvl="6" w:tplc="EC3EBE9E">
      <w:start w:val="1"/>
      <w:numFmt w:val="bullet"/>
      <w:lvlText w:val=""/>
      <w:lvlJc w:val="left"/>
      <w:pPr>
        <w:ind w:left="5040" w:hanging="360"/>
      </w:pPr>
      <w:rPr>
        <w:rFonts w:ascii="Symbol" w:hAnsi="Symbol" w:hint="default"/>
      </w:rPr>
    </w:lvl>
    <w:lvl w:ilvl="7" w:tplc="2D70913A">
      <w:start w:val="1"/>
      <w:numFmt w:val="bullet"/>
      <w:lvlText w:val="o"/>
      <w:lvlJc w:val="left"/>
      <w:pPr>
        <w:ind w:left="5760" w:hanging="360"/>
      </w:pPr>
      <w:rPr>
        <w:rFonts w:ascii="Courier New" w:hAnsi="Courier New" w:hint="default"/>
      </w:rPr>
    </w:lvl>
    <w:lvl w:ilvl="8" w:tplc="E5E66F04">
      <w:start w:val="1"/>
      <w:numFmt w:val="bullet"/>
      <w:lvlText w:val=""/>
      <w:lvlJc w:val="left"/>
      <w:pPr>
        <w:ind w:left="6480" w:hanging="360"/>
      </w:pPr>
      <w:rPr>
        <w:rFonts w:ascii="Wingdings" w:hAnsi="Wingdings" w:hint="default"/>
      </w:rPr>
    </w:lvl>
  </w:abstractNum>
  <w:abstractNum w:abstractNumId="14">
    <w:nsid w:val="3DCD1CCE"/>
    <w:multiLevelType w:val="hybridMultilevel"/>
    <w:tmpl w:val="5E1A77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D2822CD"/>
    <w:multiLevelType w:val="hybridMultilevel"/>
    <w:tmpl w:val="AD4011C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5CC08F9"/>
    <w:multiLevelType w:val="hybridMultilevel"/>
    <w:tmpl w:val="C7DCC312"/>
    <w:lvl w:ilvl="0" w:tplc="31C6ED4C">
      <w:start w:val="1"/>
      <w:numFmt w:val="bullet"/>
      <w:lvlText w:val=""/>
      <w:lvlJc w:val="left"/>
      <w:pPr>
        <w:ind w:left="720" w:hanging="360"/>
      </w:pPr>
      <w:rPr>
        <w:rFonts w:ascii="Symbol" w:hAnsi="Symbol" w:hint="default"/>
      </w:rPr>
    </w:lvl>
    <w:lvl w:ilvl="1" w:tplc="27704122">
      <w:start w:val="1"/>
      <w:numFmt w:val="bullet"/>
      <w:lvlText w:val="o"/>
      <w:lvlJc w:val="left"/>
      <w:pPr>
        <w:ind w:left="1440" w:hanging="360"/>
      </w:pPr>
      <w:rPr>
        <w:rFonts w:ascii="Courier New" w:hAnsi="Courier New" w:hint="default"/>
      </w:rPr>
    </w:lvl>
    <w:lvl w:ilvl="2" w:tplc="412A3DDE">
      <w:start w:val="1"/>
      <w:numFmt w:val="bullet"/>
      <w:lvlText w:val=""/>
      <w:lvlJc w:val="left"/>
      <w:pPr>
        <w:ind w:left="2160" w:hanging="360"/>
      </w:pPr>
      <w:rPr>
        <w:rFonts w:ascii="Wingdings" w:hAnsi="Wingdings" w:hint="default"/>
      </w:rPr>
    </w:lvl>
    <w:lvl w:ilvl="3" w:tplc="D46A828E">
      <w:start w:val="1"/>
      <w:numFmt w:val="bullet"/>
      <w:lvlText w:val=""/>
      <w:lvlJc w:val="left"/>
      <w:pPr>
        <w:ind w:left="2880" w:hanging="360"/>
      </w:pPr>
      <w:rPr>
        <w:rFonts w:ascii="Symbol" w:hAnsi="Symbol" w:hint="default"/>
      </w:rPr>
    </w:lvl>
    <w:lvl w:ilvl="4" w:tplc="286E8BAA">
      <w:start w:val="1"/>
      <w:numFmt w:val="bullet"/>
      <w:lvlText w:val="o"/>
      <w:lvlJc w:val="left"/>
      <w:pPr>
        <w:ind w:left="3600" w:hanging="360"/>
      </w:pPr>
      <w:rPr>
        <w:rFonts w:ascii="Courier New" w:hAnsi="Courier New" w:hint="default"/>
      </w:rPr>
    </w:lvl>
    <w:lvl w:ilvl="5" w:tplc="8076B226">
      <w:start w:val="1"/>
      <w:numFmt w:val="bullet"/>
      <w:lvlText w:val=""/>
      <w:lvlJc w:val="left"/>
      <w:pPr>
        <w:ind w:left="4320" w:hanging="360"/>
      </w:pPr>
      <w:rPr>
        <w:rFonts w:ascii="Wingdings" w:hAnsi="Wingdings" w:hint="default"/>
      </w:rPr>
    </w:lvl>
    <w:lvl w:ilvl="6" w:tplc="C9F2DE7A">
      <w:start w:val="1"/>
      <w:numFmt w:val="bullet"/>
      <w:lvlText w:val=""/>
      <w:lvlJc w:val="left"/>
      <w:pPr>
        <w:ind w:left="5040" w:hanging="360"/>
      </w:pPr>
      <w:rPr>
        <w:rFonts w:ascii="Symbol" w:hAnsi="Symbol" w:hint="default"/>
      </w:rPr>
    </w:lvl>
    <w:lvl w:ilvl="7" w:tplc="997C9CF4">
      <w:start w:val="1"/>
      <w:numFmt w:val="bullet"/>
      <w:lvlText w:val="o"/>
      <w:lvlJc w:val="left"/>
      <w:pPr>
        <w:ind w:left="5760" w:hanging="360"/>
      </w:pPr>
      <w:rPr>
        <w:rFonts w:ascii="Courier New" w:hAnsi="Courier New" w:hint="default"/>
      </w:rPr>
    </w:lvl>
    <w:lvl w:ilvl="8" w:tplc="D6F0598E">
      <w:start w:val="1"/>
      <w:numFmt w:val="bullet"/>
      <w:lvlText w:val=""/>
      <w:lvlJc w:val="left"/>
      <w:pPr>
        <w:ind w:left="6480" w:hanging="360"/>
      </w:pPr>
      <w:rPr>
        <w:rFonts w:ascii="Wingdings" w:hAnsi="Wingdings" w:hint="default"/>
      </w:rPr>
    </w:lvl>
  </w:abstractNum>
  <w:abstractNum w:abstractNumId="17">
    <w:nsid w:val="776F331C"/>
    <w:multiLevelType w:val="hybridMultilevel"/>
    <w:tmpl w:val="F964FBEA"/>
    <w:lvl w:ilvl="0" w:tplc="D03A0118">
      <w:start w:val="1"/>
      <w:numFmt w:val="bullet"/>
      <w:lvlText w:val=""/>
      <w:lvlJc w:val="left"/>
      <w:pPr>
        <w:ind w:left="720" w:hanging="360"/>
      </w:pPr>
      <w:rPr>
        <w:rFonts w:ascii="Symbol" w:hAnsi="Symbol" w:hint="default"/>
      </w:rPr>
    </w:lvl>
    <w:lvl w:ilvl="1" w:tplc="37AC4DE2">
      <w:start w:val="1"/>
      <w:numFmt w:val="bullet"/>
      <w:lvlText w:val="o"/>
      <w:lvlJc w:val="left"/>
      <w:pPr>
        <w:ind w:left="1440" w:hanging="360"/>
      </w:pPr>
      <w:rPr>
        <w:rFonts w:ascii="Courier New" w:hAnsi="Courier New" w:hint="default"/>
      </w:rPr>
    </w:lvl>
    <w:lvl w:ilvl="2" w:tplc="309E8E52">
      <w:start w:val="1"/>
      <w:numFmt w:val="bullet"/>
      <w:lvlText w:val=""/>
      <w:lvlJc w:val="left"/>
      <w:pPr>
        <w:ind w:left="2160" w:hanging="360"/>
      </w:pPr>
      <w:rPr>
        <w:rFonts w:ascii="Wingdings" w:hAnsi="Wingdings" w:hint="default"/>
      </w:rPr>
    </w:lvl>
    <w:lvl w:ilvl="3" w:tplc="8C0E77C8">
      <w:start w:val="1"/>
      <w:numFmt w:val="bullet"/>
      <w:lvlText w:val=""/>
      <w:lvlJc w:val="left"/>
      <w:pPr>
        <w:ind w:left="2880" w:hanging="360"/>
      </w:pPr>
      <w:rPr>
        <w:rFonts w:ascii="Symbol" w:hAnsi="Symbol" w:hint="default"/>
      </w:rPr>
    </w:lvl>
    <w:lvl w:ilvl="4" w:tplc="9B78B746">
      <w:start w:val="1"/>
      <w:numFmt w:val="bullet"/>
      <w:lvlText w:val="o"/>
      <w:lvlJc w:val="left"/>
      <w:pPr>
        <w:ind w:left="3600" w:hanging="360"/>
      </w:pPr>
      <w:rPr>
        <w:rFonts w:ascii="Courier New" w:hAnsi="Courier New" w:hint="default"/>
      </w:rPr>
    </w:lvl>
    <w:lvl w:ilvl="5" w:tplc="71CC1BE4">
      <w:start w:val="1"/>
      <w:numFmt w:val="bullet"/>
      <w:lvlText w:val=""/>
      <w:lvlJc w:val="left"/>
      <w:pPr>
        <w:ind w:left="4320" w:hanging="360"/>
      </w:pPr>
      <w:rPr>
        <w:rFonts w:ascii="Wingdings" w:hAnsi="Wingdings" w:hint="default"/>
      </w:rPr>
    </w:lvl>
    <w:lvl w:ilvl="6" w:tplc="790C5860">
      <w:start w:val="1"/>
      <w:numFmt w:val="bullet"/>
      <w:lvlText w:val=""/>
      <w:lvlJc w:val="left"/>
      <w:pPr>
        <w:ind w:left="5040" w:hanging="360"/>
      </w:pPr>
      <w:rPr>
        <w:rFonts w:ascii="Symbol" w:hAnsi="Symbol" w:hint="default"/>
      </w:rPr>
    </w:lvl>
    <w:lvl w:ilvl="7" w:tplc="F7F63DA6">
      <w:start w:val="1"/>
      <w:numFmt w:val="bullet"/>
      <w:lvlText w:val="o"/>
      <w:lvlJc w:val="left"/>
      <w:pPr>
        <w:ind w:left="5760" w:hanging="360"/>
      </w:pPr>
      <w:rPr>
        <w:rFonts w:ascii="Courier New" w:hAnsi="Courier New" w:hint="default"/>
      </w:rPr>
    </w:lvl>
    <w:lvl w:ilvl="8" w:tplc="55C6DD84">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14"/>
  </w:num>
  <w:num w:numId="10">
    <w:abstractNumId w:val="15"/>
  </w:num>
  <w:num w:numId="11">
    <w:abstractNumId w:val="8"/>
  </w:num>
  <w:num w:numId="12">
    <w:abstractNumId w:val="10"/>
  </w:num>
  <w:num w:numId="13">
    <w:abstractNumId w:val="16"/>
  </w:num>
  <w:num w:numId="14">
    <w:abstractNumId w:val="17"/>
  </w:num>
  <w:num w:numId="15">
    <w:abstractNumId w:val="13"/>
  </w:num>
  <w:num w:numId="16">
    <w:abstractNumId w:val="9"/>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336"/>
    <w:rsid w:val="00015C9B"/>
    <w:rsid w:val="00023A53"/>
    <w:rsid w:val="000504BB"/>
    <w:rsid w:val="00061D61"/>
    <w:rsid w:val="000669F0"/>
    <w:rsid w:val="000B2730"/>
    <w:rsid w:val="000C5057"/>
    <w:rsid w:val="0013152C"/>
    <w:rsid w:val="00141B75"/>
    <w:rsid w:val="001626BB"/>
    <w:rsid w:val="0019347D"/>
    <w:rsid w:val="00197C1D"/>
    <w:rsid w:val="00201F44"/>
    <w:rsid w:val="00206F52"/>
    <w:rsid w:val="0020767A"/>
    <w:rsid w:val="00287227"/>
    <w:rsid w:val="002A4AA1"/>
    <w:rsid w:val="002C5C58"/>
    <w:rsid w:val="003027FD"/>
    <w:rsid w:val="00316D27"/>
    <w:rsid w:val="0032155B"/>
    <w:rsid w:val="00334673"/>
    <w:rsid w:val="00343BF8"/>
    <w:rsid w:val="0036332E"/>
    <w:rsid w:val="00364A7E"/>
    <w:rsid w:val="00461A0A"/>
    <w:rsid w:val="00477AE6"/>
    <w:rsid w:val="00494685"/>
    <w:rsid w:val="004B162A"/>
    <w:rsid w:val="004E0F05"/>
    <w:rsid w:val="004F3913"/>
    <w:rsid w:val="00500840"/>
    <w:rsid w:val="0050686F"/>
    <w:rsid w:val="00524D95"/>
    <w:rsid w:val="00565387"/>
    <w:rsid w:val="005E4D5B"/>
    <w:rsid w:val="006711A6"/>
    <w:rsid w:val="006726A3"/>
    <w:rsid w:val="006A77B6"/>
    <w:rsid w:val="006D1584"/>
    <w:rsid w:val="006E1E2D"/>
    <w:rsid w:val="00721328"/>
    <w:rsid w:val="007366C0"/>
    <w:rsid w:val="0077508B"/>
    <w:rsid w:val="0087392A"/>
    <w:rsid w:val="008C72E0"/>
    <w:rsid w:val="008D1755"/>
    <w:rsid w:val="009520F0"/>
    <w:rsid w:val="0095457B"/>
    <w:rsid w:val="009754C8"/>
    <w:rsid w:val="009972A3"/>
    <w:rsid w:val="009C4BE9"/>
    <w:rsid w:val="009C681D"/>
    <w:rsid w:val="00A11C66"/>
    <w:rsid w:val="00A260BD"/>
    <w:rsid w:val="00A64D16"/>
    <w:rsid w:val="00AA161C"/>
    <w:rsid w:val="00AB61F5"/>
    <w:rsid w:val="00AD3FC5"/>
    <w:rsid w:val="00AE0984"/>
    <w:rsid w:val="00AF4B54"/>
    <w:rsid w:val="00BB64D6"/>
    <w:rsid w:val="00C14084"/>
    <w:rsid w:val="00C15C1E"/>
    <w:rsid w:val="00C52880"/>
    <w:rsid w:val="00CB0343"/>
    <w:rsid w:val="00CB2EB8"/>
    <w:rsid w:val="00CC0DAE"/>
    <w:rsid w:val="00CF0878"/>
    <w:rsid w:val="00D82C0E"/>
    <w:rsid w:val="00D94DB0"/>
    <w:rsid w:val="00DA2EDE"/>
    <w:rsid w:val="00DA709A"/>
    <w:rsid w:val="00DB2030"/>
    <w:rsid w:val="00DD33B6"/>
    <w:rsid w:val="00E746DA"/>
    <w:rsid w:val="00E82164"/>
    <w:rsid w:val="00EB7F33"/>
    <w:rsid w:val="00F1307B"/>
    <w:rsid w:val="00F26627"/>
    <w:rsid w:val="00F35336"/>
    <w:rsid w:val="00F377CD"/>
    <w:rsid w:val="00F57327"/>
    <w:rsid w:val="00F844BD"/>
    <w:rsid w:val="00FC3482"/>
    <w:rsid w:val="00FD767B"/>
    <w:rsid w:val="210F51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C0CA530"/>
  <w15:chartTrackingRefBased/>
  <w15:docId w15:val="{1F6FB3FA-3878-4ECF-A697-5EB61923D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rPr>
      <w:rFonts w:eastAsia="SimSun" w:cs="Mangal"/>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2" w:hAnsi="Wingdings 2" w:cs="OpenSymbol"/>
    </w:rPr>
  </w:style>
  <w:style w:type="character" w:customStyle="1" w:styleId="WW8Num2z1">
    <w:name w:val="WW8Num2z1"/>
    <w:rPr>
      <w:rFonts w:ascii="OpenSymbol" w:hAnsi="OpenSymbol" w:cs="OpenSymbol"/>
    </w:rPr>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5z0">
    <w:name w:val="WW8Num5z0"/>
    <w:rPr>
      <w:rFonts w:ascii="Wingdings 2" w:hAnsi="Wingdings 2"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8Num6z0">
    <w:name w:val="WW8Num6z0"/>
    <w:rPr>
      <w:rFonts w:ascii="Wingdings 2" w:hAnsi="Wingdings 2" w:cs="OpenSymbol"/>
    </w:rPr>
  </w:style>
  <w:style w:type="character" w:customStyle="1" w:styleId="WW8Num6z1">
    <w:name w:val="WW8Num6z1"/>
    <w:rPr>
      <w:rFonts w:ascii="OpenSymbol" w:hAnsi="OpenSymbol" w:cs="OpenSymbol"/>
    </w:rPr>
  </w:style>
  <w:style w:type="character" w:customStyle="1" w:styleId="WW-Absatz-Standardschriftart">
    <w:name w:val="WW-Absatz-Standardschriftart"/>
  </w:style>
  <w:style w:type="character" w:customStyle="1" w:styleId="DefaultParagraphFont0">
    <w:name w:val="Default Paragraph Font0"/>
  </w:style>
  <w:style w:type="character" w:customStyle="1" w:styleId="PageNumber1">
    <w:name w:val="Page Number1"/>
    <w:basedOn w:val="DefaultParagraphFont0"/>
  </w:style>
  <w:style w:type="character" w:customStyle="1" w:styleId="CommentReference1">
    <w:name w:val="Comment Reference1"/>
    <w:rPr>
      <w:sz w:val="16"/>
      <w:szCs w:val="16"/>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link w:val="HeaderChar"/>
    <w:uiPriority w:val="99"/>
    <w:pPr>
      <w:suppressLineNumbers/>
      <w:tabs>
        <w:tab w:val="center" w:pos="4320"/>
        <w:tab w:val="right" w:pos="8640"/>
      </w:tabs>
    </w:pPr>
  </w:style>
  <w:style w:type="paragraph" w:styleId="Footer">
    <w:name w:val="footer"/>
    <w:basedOn w:val="Normal"/>
    <w:link w:val="FooterChar"/>
    <w:uiPriority w:val="99"/>
    <w:pPr>
      <w:suppressLineNumbers/>
      <w:tabs>
        <w:tab w:val="center" w:pos="4320"/>
        <w:tab w:val="right" w:pos="8640"/>
      </w:tabs>
    </w:pPr>
  </w:style>
  <w:style w:type="paragraph" w:customStyle="1" w:styleId="CommentText1">
    <w:name w:val="Comment Text1"/>
    <w:basedOn w:val="Normal"/>
    <w:rPr>
      <w:sz w:val="20"/>
      <w:szCs w:val="20"/>
    </w:rPr>
  </w:style>
  <w:style w:type="paragraph" w:customStyle="1" w:styleId="CommentSubject1">
    <w:name w:val="Comment Subject1"/>
    <w:basedOn w:val="CommentText1"/>
    <w:rPr>
      <w:b/>
      <w:bCs/>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28" w:after="28"/>
    </w:pPr>
    <w:rPr>
      <w:color w:val="000000"/>
    </w:rPr>
  </w:style>
  <w:style w:type="paragraph" w:styleId="PlainText">
    <w:name w:val="Plain Text"/>
    <w:basedOn w:val="Normal"/>
    <w:rPr>
      <w:szCs w:val="2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FD767B"/>
    <w:rPr>
      <w:color w:val="0563C1" w:themeColor="hyperlink"/>
      <w:u w:val="single"/>
    </w:rPr>
  </w:style>
  <w:style w:type="paragraph" w:customStyle="1" w:styleId="paragraph">
    <w:name w:val="paragraph"/>
    <w:basedOn w:val="Normal"/>
    <w:rsid w:val="008D1755"/>
    <w:pPr>
      <w:suppressAutoHyphens w:val="0"/>
      <w:spacing w:before="100" w:beforeAutospacing="1" w:after="100" w:afterAutospacing="1"/>
    </w:pPr>
    <w:rPr>
      <w:rFonts w:eastAsiaTheme="minorHAnsi" w:cs="Times New Roman"/>
      <w:kern w:val="0"/>
      <w:lang w:eastAsia="en-US" w:bidi="ar-SA"/>
    </w:rPr>
  </w:style>
  <w:style w:type="character" w:customStyle="1" w:styleId="HeaderChar">
    <w:name w:val="Header Char"/>
    <w:basedOn w:val="DefaultParagraphFont"/>
    <w:link w:val="Header"/>
    <w:uiPriority w:val="99"/>
    <w:rsid w:val="004B162A"/>
    <w:rPr>
      <w:rFonts w:eastAsia="SimSun" w:cs="Mangal"/>
      <w:kern w:val="1"/>
      <w:sz w:val="24"/>
      <w:szCs w:val="24"/>
      <w:lang w:eastAsia="hi-IN" w:bidi="hi-IN"/>
    </w:rPr>
  </w:style>
  <w:style w:type="character" w:customStyle="1" w:styleId="FooterChar">
    <w:name w:val="Footer Char"/>
    <w:basedOn w:val="DefaultParagraphFont"/>
    <w:link w:val="Footer"/>
    <w:uiPriority w:val="99"/>
    <w:rsid w:val="004B162A"/>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2084">
      <w:bodyDiv w:val="1"/>
      <w:marLeft w:val="0"/>
      <w:marRight w:val="0"/>
      <w:marTop w:val="0"/>
      <w:marBottom w:val="0"/>
      <w:divBdr>
        <w:top w:val="none" w:sz="0" w:space="0" w:color="auto"/>
        <w:left w:val="none" w:sz="0" w:space="0" w:color="auto"/>
        <w:bottom w:val="none" w:sz="0" w:space="0" w:color="auto"/>
        <w:right w:val="none" w:sz="0" w:space="0" w:color="auto"/>
      </w:divBdr>
      <w:divsChild>
        <w:div w:id="1533959555">
          <w:marLeft w:val="0"/>
          <w:marRight w:val="0"/>
          <w:marTop w:val="0"/>
          <w:marBottom w:val="0"/>
          <w:divBdr>
            <w:top w:val="none" w:sz="0" w:space="0" w:color="auto"/>
            <w:left w:val="none" w:sz="0" w:space="0" w:color="auto"/>
            <w:bottom w:val="none" w:sz="0" w:space="0" w:color="auto"/>
            <w:right w:val="none" w:sz="0" w:space="0" w:color="auto"/>
          </w:divBdr>
          <w:divsChild>
            <w:div w:id="2142457964">
              <w:marLeft w:val="0"/>
              <w:marRight w:val="0"/>
              <w:marTop w:val="0"/>
              <w:marBottom w:val="0"/>
              <w:divBdr>
                <w:top w:val="none" w:sz="0" w:space="0" w:color="auto"/>
                <w:left w:val="none" w:sz="0" w:space="0" w:color="auto"/>
                <w:bottom w:val="none" w:sz="0" w:space="0" w:color="auto"/>
                <w:right w:val="none" w:sz="0" w:space="0" w:color="auto"/>
              </w:divBdr>
              <w:divsChild>
                <w:div w:id="367921069">
                  <w:marLeft w:val="0"/>
                  <w:marRight w:val="0"/>
                  <w:marTop w:val="0"/>
                  <w:marBottom w:val="0"/>
                  <w:divBdr>
                    <w:top w:val="none" w:sz="0" w:space="0" w:color="auto"/>
                    <w:left w:val="none" w:sz="0" w:space="0" w:color="auto"/>
                    <w:bottom w:val="none" w:sz="0" w:space="0" w:color="auto"/>
                    <w:right w:val="none" w:sz="0" w:space="0" w:color="auto"/>
                  </w:divBdr>
                  <w:divsChild>
                    <w:div w:id="264849230">
                      <w:marLeft w:val="0"/>
                      <w:marRight w:val="0"/>
                      <w:marTop w:val="0"/>
                      <w:marBottom w:val="0"/>
                      <w:divBdr>
                        <w:top w:val="none" w:sz="0" w:space="0" w:color="auto"/>
                        <w:left w:val="none" w:sz="0" w:space="0" w:color="auto"/>
                        <w:bottom w:val="none" w:sz="0" w:space="0" w:color="auto"/>
                        <w:right w:val="none" w:sz="0" w:space="0" w:color="auto"/>
                      </w:divBdr>
                      <w:divsChild>
                        <w:div w:id="1457673954">
                          <w:marLeft w:val="0"/>
                          <w:marRight w:val="0"/>
                          <w:marTop w:val="0"/>
                          <w:marBottom w:val="0"/>
                          <w:divBdr>
                            <w:top w:val="none" w:sz="0" w:space="0" w:color="auto"/>
                            <w:left w:val="none" w:sz="0" w:space="0" w:color="auto"/>
                            <w:bottom w:val="none" w:sz="0" w:space="0" w:color="auto"/>
                            <w:right w:val="none" w:sz="0" w:space="0" w:color="auto"/>
                          </w:divBdr>
                        </w:div>
                        <w:div w:id="1178620885">
                          <w:marLeft w:val="0"/>
                          <w:marRight w:val="0"/>
                          <w:marTop w:val="0"/>
                          <w:marBottom w:val="0"/>
                          <w:divBdr>
                            <w:top w:val="none" w:sz="0" w:space="0" w:color="auto"/>
                            <w:left w:val="none" w:sz="0" w:space="0" w:color="auto"/>
                            <w:bottom w:val="none" w:sz="0" w:space="0" w:color="auto"/>
                            <w:right w:val="none" w:sz="0" w:space="0" w:color="auto"/>
                          </w:divBdr>
                        </w:div>
                        <w:div w:id="728385446">
                          <w:marLeft w:val="0"/>
                          <w:marRight w:val="0"/>
                          <w:marTop w:val="0"/>
                          <w:marBottom w:val="0"/>
                          <w:divBdr>
                            <w:top w:val="none" w:sz="0" w:space="0" w:color="auto"/>
                            <w:left w:val="none" w:sz="0" w:space="0" w:color="auto"/>
                            <w:bottom w:val="none" w:sz="0" w:space="0" w:color="auto"/>
                            <w:right w:val="none" w:sz="0" w:space="0" w:color="auto"/>
                          </w:divBdr>
                        </w:div>
                        <w:div w:id="963315843">
                          <w:marLeft w:val="0"/>
                          <w:marRight w:val="0"/>
                          <w:marTop w:val="0"/>
                          <w:marBottom w:val="0"/>
                          <w:divBdr>
                            <w:top w:val="none" w:sz="0" w:space="0" w:color="auto"/>
                            <w:left w:val="none" w:sz="0" w:space="0" w:color="auto"/>
                            <w:bottom w:val="none" w:sz="0" w:space="0" w:color="auto"/>
                            <w:right w:val="none" w:sz="0" w:space="0" w:color="auto"/>
                          </w:divBdr>
                        </w:div>
                        <w:div w:id="311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569544">
      <w:bodyDiv w:val="1"/>
      <w:marLeft w:val="0"/>
      <w:marRight w:val="0"/>
      <w:marTop w:val="0"/>
      <w:marBottom w:val="0"/>
      <w:divBdr>
        <w:top w:val="none" w:sz="0" w:space="0" w:color="auto"/>
        <w:left w:val="none" w:sz="0" w:space="0" w:color="auto"/>
        <w:bottom w:val="none" w:sz="0" w:space="0" w:color="auto"/>
        <w:right w:val="none" w:sz="0" w:space="0" w:color="auto"/>
      </w:divBdr>
    </w:div>
    <w:div w:id="573466321">
      <w:bodyDiv w:val="1"/>
      <w:marLeft w:val="0"/>
      <w:marRight w:val="0"/>
      <w:marTop w:val="0"/>
      <w:marBottom w:val="0"/>
      <w:divBdr>
        <w:top w:val="none" w:sz="0" w:space="0" w:color="auto"/>
        <w:left w:val="none" w:sz="0" w:space="0" w:color="auto"/>
        <w:bottom w:val="none" w:sz="0" w:space="0" w:color="auto"/>
        <w:right w:val="none" w:sz="0" w:space="0" w:color="auto"/>
      </w:divBdr>
    </w:div>
    <w:div w:id="163547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oter" Target="foot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yperlink" Target="https://draw.io"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4E8A5B-4BBC-4C40-8749-588C046D7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3173</Words>
  <Characters>18092</Characters>
  <Application>Microsoft Macintosh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Proposal format</vt:lpstr>
    </vt:vector>
  </TitlesOfParts>
  <Company>HP</Company>
  <LinksUpToDate>false</LinksUpToDate>
  <CharactersWithSpaces>21223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subject/>
  <dc:creator>Bo Hatfield</dc:creator>
  <cp:keywords/>
  <cp:lastModifiedBy>Colby J. Leclerc</cp:lastModifiedBy>
  <cp:revision>3</cp:revision>
  <cp:lastPrinted>2017-05-02T15:56:00Z</cp:lastPrinted>
  <dcterms:created xsi:type="dcterms:W3CDTF">2017-05-02T15:56:00Z</dcterms:created>
  <dcterms:modified xsi:type="dcterms:W3CDTF">2017-05-02T16:14:00Z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Pennsylvania State University</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_AdHocReviewCycleID">
    <vt:i4>-1566921942</vt:i4>
  </property>
  <property fmtid="{D5CDD505-2E9C-101B-9397-08002B2CF9AE}" pid="10" name="_AuthorEmail">
    <vt:lpwstr>gasimmer@vt.edu</vt:lpwstr>
  </property>
  <property fmtid="{D5CDD505-2E9C-101B-9397-08002B2CF9AE}" pid="11" name="_AuthorEmailDisplayName">
    <vt:lpwstr>Garnett Edwin Simmers Jr.</vt:lpwstr>
  </property>
  <property fmtid="{D5CDD505-2E9C-101B-9397-08002B2CF9AE}" pid="12" name="_EmailSubject">
    <vt:lpwstr>4015 Proposal</vt:lpwstr>
  </property>
  <property fmtid="{D5CDD505-2E9C-101B-9397-08002B2CF9AE}" pid="13" name="_ReviewingToolsShownOnce">
    <vt:lpwstr/>
  </property>
</Properties>
</file>